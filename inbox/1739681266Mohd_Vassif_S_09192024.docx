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503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500"/>
        <w:gridCol w:w="4003"/>
      </w:tblGrid>
      <w:tr w:rsidR="000B440E" w14:paraId="4B1EC4BC" w14:textId="77777777" w:rsidTr="00322C59">
        <w:trPr>
          <w:cantSplit/>
          <w:trHeight w:val="640"/>
        </w:trPr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606060"/>
            <w:vAlign w:val="center"/>
          </w:tcPr>
          <w:p w14:paraId="492400B0" w14:textId="77777777" w:rsidR="000B440E" w:rsidRPr="00E97D90" w:rsidRDefault="000B440E" w:rsidP="007C6C5A">
            <w:pPr>
              <w:pStyle w:val="BodyText"/>
              <w:snapToGrid w:val="0"/>
              <w:rPr>
                <w:rStyle w:val="HTMLTypewriter"/>
                <w:rFonts w:ascii="Verdana" w:hAnsi="Verdana"/>
                <w:bCs/>
                <w:outline/>
                <w:color w:val="FFFFFF" w:themeColor="background1"/>
                <w:sz w:val="22"/>
                <w:szCs w:val="22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Style w:val="HTMLTypewriter"/>
                <w:rFonts w:ascii="Verdana" w:hAnsi="Verdana"/>
                <w:bCs/>
                <w:color w:val="FFFFFF"/>
                <w:sz w:val="22"/>
                <w:szCs w:val="22"/>
              </w:rPr>
              <w:t>VASSIF</w:t>
            </w:r>
            <w:r w:rsidR="007C6C5A">
              <w:rPr>
                <w:rStyle w:val="HTMLTypewriter"/>
                <w:rFonts w:ascii="Verdana" w:hAnsi="Verdana"/>
                <w:bCs/>
                <w:color w:val="FFFFFF"/>
                <w:sz w:val="22"/>
                <w:szCs w:val="22"/>
              </w:rPr>
              <w:t xml:space="preserve"> S</w:t>
            </w:r>
            <w:r w:rsidRPr="00E97D90">
              <w:rPr>
                <w:rStyle w:val="HTMLTypewriter"/>
                <w:rFonts w:ascii="Verdana" w:hAnsi="Verdana"/>
                <w:bCs/>
                <w:outline/>
                <w:color w:val="FFFFFF" w:themeColor="background1"/>
                <w:sz w:val="22"/>
                <w:szCs w:val="22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 xml:space="preserve">             </w:t>
            </w:r>
          </w:p>
        </w:tc>
        <w:tc>
          <w:tcPr>
            <w:tcW w:w="4003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606060"/>
            <w:vAlign w:val="center"/>
          </w:tcPr>
          <w:p w14:paraId="053B32F6" w14:textId="77777777" w:rsidR="000B440E" w:rsidRPr="00E97D90" w:rsidRDefault="00705BE5" w:rsidP="00924DE1">
            <w:pPr>
              <w:pStyle w:val="BodyText"/>
              <w:snapToGrid w:val="0"/>
              <w:jc w:val="right"/>
              <w:rPr>
                <w:rStyle w:val="HTMLTypewriter"/>
                <w:rFonts w:ascii="Verdana" w:hAnsi="Verdana"/>
                <w:bCs/>
                <w:outline/>
                <w:color w:val="FFFFFF" w:themeColor="background1"/>
                <w:sz w:val="22"/>
                <w:szCs w:val="22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noProof/>
              </w:rPr>
              <w:object w:dxaOrig="1710" w:dyaOrig="1965" w14:anchorId="68BE1D5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5.5pt;height:98.25pt;mso-position-horizontal-relative:page;mso-position-vertical-relative:page" o:ole="">
                  <v:imagedata r:id="rId7" o:title="" embosscolor="white"/>
                </v:shape>
                <o:OLEObject Type="Embed" ProgID="PBrush" ShapeID="_x0000_i1025" DrawAspect="Content" ObjectID="_1788233746" r:id="rId8"/>
              </w:object>
            </w:r>
          </w:p>
        </w:tc>
      </w:tr>
      <w:tr w:rsidR="000B440E" w14:paraId="160A1DDC" w14:textId="77777777" w:rsidTr="00322C59">
        <w:trPr>
          <w:trHeight w:val="1460"/>
        </w:trPr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6E6E6"/>
          </w:tcPr>
          <w:p w14:paraId="766E3111" w14:textId="77777777" w:rsidR="007B15D9" w:rsidRPr="007B15D9" w:rsidRDefault="007B15D9">
            <w:pPr>
              <w:pStyle w:val="BodyText"/>
              <w:snapToGrid w:val="0"/>
              <w:rPr>
                <w:rStyle w:val="HTMLTypewriter"/>
                <w:rFonts w:ascii="Verdana" w:hAnsi="Verdana"/>
                <w:bCs/>
                <w:sz w:val="8"/>
                <w:szCs w:val="18"/>
              </w:rPr>
            </w:pPr>
          </w:p>
          <w:p w14:paraId="7C5D5208" w14:textId="77777777" w:rsidR="00322C59" w:rsidRDefault="00B721A5" w:rsidP="00322C59">
            <w:pPr>
              <w:pStyle w:val="BodyText"/>
              <w:snapToGrid w:val="0"/>
              <w:rPr>
                <w:rStyle w:val="HTMLTypewriter"/>
                <w:rFonts w:ascii="Verdana" w:hAnsi="Verdana"/>
                <w:bCs/>
                <w:sz w:val="20"/>
                <w:szCs w:val="18"/>
              </w:rPr>
            </w:pPr>
            <w:r>
              <w:rPr>
                <w:rStyle w:val="HTMLTypewriter"/>
                <w:rFonts w:ascii="Verdana" w:hAnsi="Verdana"/>
                <w:bCs/>
                <w:sz w:val="20"/>
                <w:szCs w:val="18"/>
              </w:rPr>
              <w:t xml:space="preserve">Address </w:t>
            </w:r>
            <w:proofErr w:type="gramStart"/>
            <w:r>
              <w:rPr>
                <w:rStyle w:val="HTMLTypewriter"/>
                <w:rFonts w:ascii="Verdana" w:hAnsi="Verdana"/>
                <w:bCs/>
                <w:sz w:val="20"/>
                <w:szCs w:val="18"/>
              </w:rPr>
              <w:t xml:space="preserve">  :</w:t>
            </w:r>
            <w:proofErr w:type="gramEnd"/>
            <w:r>
              <w:rPr>
                <w:rStyle w:val="HTMLTypewriter"/>
                <w:rFonts w:ascii="Verdana" w:hAnsi="Verdana"/>
                <w:bCs/>
                <w:sz w:val="20"/>
                <w:szCs w:val="18"/>
              </w:rPr>
              <w:t xml:space="preserve"> </w:t>
            </w:r>
            <w:r w:rsidR="00322C59">
              <w:rPr>
                <w:rStyle w:val="HTMLTypewriter"/>
                <w:rFonts w:ascii="Verdana" w:hAnsi="Verdana"/>
                <w:bCs/>
                <w:sz w:val="20"/>
                <w:szCs w:val="18"/>
              </w:rPr>
              <w:t>Kurichi,</w:t>
            </w:r>
            <w:r w:rsidR="000932BC">
              <w:rPr>
                <w:rStyle w:val="HTMLTypewriter"/>
                <w:rFonts w:ascii="Verdana" w:hAnsi="Verdana"/>
                <w:bCs/>
                <w:sz w:val="20"/>
                <w:szCs w:val="18"/>
              </w:rPr>
              <w:t xml:space="preserve"> </w:t>
            </w:r>
            <w:r w:rsidR="00322C59">
              <w:rPr>
                <w:rStyle w:val="HTMLTypewriter"/>
                <w:rFonts w:ascii="Verdana" w:hAnsi="Verdana"/>
                <w:bCs/>
                <w:sz w:val="20"/>
                <w:szCs w:val="18"/>
              </w:rPr>
              <w:t xml:space="preserve">Coimbatore - 641024, </w:t>
            </w:r>
          </w:p>
          <w:p w14:paraId="2320FCA9" w14:textId="77777777" w:rsidR="005E3A52" w:rsidRDefault="00322C59" w:rsidP="00322C59">
            <w:pPr>
              <w:pStyle w:val="BodyText"/>
              <w:snapToGrid w:val="0"/>
              <w:rPr>
                <w:rStyle w:val="HTMLTypewriter"/>
                <w:rFonts w:ascii="Verdana" w:hAnsi="Verdana"/>
                <w:bCs/>
                <w:sz w:val="20"/>
                <w:szCs w:val="18"/>
              </w:rPr>
            </w:pPr>
            <w:r>
              <w:rPr>
                <w:rStyle w:val="HTMLTypewriter"/>
                <w:rFonts w:ascii="Verdana" w:hAnsi="Verdana"/>
                <w:bCs/>
                <w:sz w:val="20"/>
                <w:szCs w:val="18"/>
              </w:rPr>
              <w:t xml:space="preserve">                  </w:t>
            </w:r>
            <w:r w:rsidR="00B44094">
              <w:rPr>
                <w:rStyle w:val="HTMLTypewriter"/>
                <w:rFonts w:ascii="Verdana" w:hAnsi="Verdana"/>
                <w:bCs/>
                <w:sz w:val="20"/>
                <w:szCs w:val="18"/>
              </w:rPr>
              <w:t>Tamil Nadu, India</w:t>
            </w:r>
            <w:r w:rsidR="00DA66A1">
              <w:rPr>
                <w:rStyle w:val="HTMLTypewriter"/>
                <w:rFonts w:ascii="Verdana" w:hAnsi="Verdana"/>
                <w:bCs/>
                <w:sz w:val="20"/>
                <w:szCs w:val="18"/>
              </w:rPr>
              <w:t>.</w:t>
            </w:r>
            <w:r w:rsidR="000932BC">
              <w:rPr>
                <w:rStyle w:val="HTMLTypewriter"/>
                <w:rFonts w:ascii="Verdana" w:hAnsi="Verdana"/>
                <w:bCs/>
                <w:sz w:val="20"/>
                <w:szCs w:val="18"/>
              </w:rPr>
              <w:t xml:space="preserve">  </w:t>
            </w:r>
          </w:p>
          <w:p w14:paraId="4389ADB2" w14:textId="77777777" w:rsidR="00DA66A1" w:rsidRDefault="000932BC" w:rsidP="00322C59">
            <w:pPr>
              <w:pStyle w:val="BodyText"/>
              <w:snapToGrid w:val="0"/>
              <w:rPr>
                <w:rStyle w:val="HTMLTypewriter"/>
                <w:rFonts w:ascii="Verdana" w:hAnsi="Verdana"/>
                <w:bCs/>
                <w:sz w:val="20"/>
                <w:szCs w:val="18"/>
              </w:rPr>
            </w:pPr>
            <w:r>
              <w:rPr>
                <w:rStyle w:val="HTMLTypewriter"/>
                <w:rFonts w:ascii="Verdana" w:hAnsi="Verdana"/>
                <w:bCs/>
                <w:sz w:val="20"/>
                <w:szCs w:val="18"/>
              </w:rPr>
              <w:t xml:space="preserve">        </w:t>
            </w:r>
            <w:r w:rsidR="00DA66A1">
              <w:rPr>
                <w:rStyle w:val="HTMLTypewriter"/>
                <w:rFonts w:ascii="Verdana" w:hAnsi="Verdana"/>
                <w:bCs/>
                <w:sz w:val="20"/>
                <w:szCs w:val="18"/>
              </w:rPr>
              <w:t xml:space="preserve">   </w:t>
            </w:r>
          </w:p>
          <w:p w14:paraId="13D95863" w14:textId="77777777" w:rsidR="000B440E" w:rsidRDefault="000B440E" w:rsidP="00B721A5">
            <w:pPr>
              <w:pStyle w:val="BodyText"/>
              <w:snapToGrid w:val="0"/>
              <w:rPr>
                <w:rFonts w:ascii="Verdana" w:hAnsi="Verdana"/>
                <w:b w:val="0"/>
                <w:bCs/>
                <w:sz w:val="20"/>
                <w:szCs w:val="18"/>
              </w:rPr>
            </w:pPr>
            <w:r w:rsidRPr="000B440E">
              <w:rPr>
                <w:rStyle w:val="HTMLTypewriter"/>
                <w:rFonts w:ascii="Verdana" w:hAnsi="Verdana"/>
                <w:bCs/>
                <w:sz w:val="20"/>
                <w:szCs w:val="18"/>
              </w:rPr>
              <w:t>Mail to</w:t>
            </w:r>
            <w:r w:rsidRPr="000B440E">
              <w:rPr>
                <w:rStyle w:val="HTMLTypewriter"/>
                <w:rFonts w:ascii="Verdana" w:hAnsi="Verdana"/>
                <w:sz w:val="20"/>
                <w:szCs w:val="18"/>
              </w:rPr>
              <w:t xml:space="preserve">   </w:t>
            </w:r>
            <w:proofErr w:type="gramStart"/>
            <w:r w:rsidRPr="000B440E">
              <w:rPr>
                <w:rStyle w:val="HTMLTypewriter"/>
                <w:rFonts w:ascii="Verdana" w:hAnsi="Verdana"/>
                <w:sz w:val="20"/>
                <w:szCs w:val="18"/>
              </w:rPr>
              <w:t xml:space="preserve">  :</w:t>
            </w:r>
            <w:proofErr w:type="gramEnd"/>
            <w:r w:rsidRPr="000B440E">
              <w:rPr>
                <w:rStyle w:val="HTMLTypewriter"/>
                <w:rFonts w:ascii="Verdana" w:hAnsi="Verdana"/>
                <w:sz w:val="20"/>
                <w:szCs w:val="18"/>
              </w:rPr>
              <w:t xml:space="preserve"> </w:t>
            </w:r>
            <w:hyperlink r:id="rId9" w:history="1">
              <w:r w:rsidR="00B43B93" w:rsidRPr="00AF6C3C">
                <w:rPr>
                  <w:rStyle w:val="Hyperlink"/>
                  <w:rFonts w:ascii="Verdana" w:hAnsi="Verdana"/>
                  <w:bCs/>
                  <w:sz w:val="20"/>
                  <w:szCs w:val="18"/>
                </w:rPr>
                <w:t>wasif</w:t>
              </w:r>
              <w:r w:rsidR="0054603F">
                <w:rPr>
                  <w:rStyle w:val="Hyperlink"/>
                  <w:rFonts w:ascii="Verdana" w:hAnsi="Verdana"/>
                  <w:bCs/>
                  <w:sz w:val="20"/>
                  <w:szCs w:val="18"/>
                </w:rPr>
                <w:t>s</w:t>
              </w:r>
              <w:r w:rsidR="00B43B93" w:rsidRPr="00AF6C3C">
                <w:rPr>
                  <w:rStyle w:val="Hyperlink"/>
                  <w:rFonts w:ascii="Verdana" w:hAnsi="Verdana"/>
                  <w:bCs/>
                  <w:sz w:val="20"/>
                  <w:szCs w:val="18"/>
                </w:rPr>
                <w:t>khan.0101@gmail.com</w:t>
              </w:r>
            </w:hyperlink>
          </w:p>
          <w:p w14:paraId="142095D3" w14:textId="77777777" w:rsidR="00322C59" w:rsidRPr="005B0DA3" w:rsidRDefault="004E542F" w:rsidP="005E3A52">
            <w:pPr>
              <w:pStyle w:val="BodyText"/>
              <w:snapToGrid w:val="0"/>
              <w:rPr>
                <w:rFonts w:ascii="Verdana" w:hAnsi="Verdana"/>
                <w:b w:val="0"/>
                <w:bCs/>
                <w:sz w:val="20"/>
                <w:szCs w:val="18"/>
              </w:rPr>
            </w:pPr>
            <w:r>
              <w:rPr>
                <w:rFonts w:ascii="Verdana" w:hAnsi="Verdana"/>
                <w:bCs/>
                <w:sz w:val="20"/>
                <w:szCs w:val="18"/>
              </w:rPr>
              <w:t xml:space="preserve">Mob #    </w:t>
            </w:r>
            <w:proofErr w:type="gramStart"/>
            <w:r w:rsidRPr="004E542F">
              <w:rPr>
                <w:rFonts w:ascii="Verdana" w:hAnsi="Verdana"/>
                <w:bCs/>
                <w:sz w:val="14"/>
                <w:szCs w:val="18"/>
              </w:rPr>
              <w:t xml:space="preserve"> </w:t>
            </w:r>
            <w:r>
              <w:rPr>
                <w:rFonts w:ascii="Verdana" w:hAnsi="Verdana"/>
                <w:bCs/>
                <w:sz w:val="20"/>
                <w:szCs w:val="18"/>
              </w:rPr>
              <w:t xml:space="preserve"> :</w:t>
            </w:r>
            <w:proofErr w:type="gramEnd"/>
            <w:r w:rsidR="005B0DA3">
              <w:rPr>
                <w:rFonts w:ascii="Verdana" w:hAnsi="Verdana"/>
                <w:bCs/>
                <w:sz w:val="20"/>
                <w:szCs w:val="18"/>
              </w:rPr>
              <w:t xml:space="preserve"> </w:t>
            </w:r>
            <w:r w:rsidR="002F72D9">
              <w:rPr>
                <w:rFonts w:ascii="Verdana" w:hAnsi="Verdana"/>
                <w:b w:val="0"/>
                <w:bCs/>
                <w:sz w:val="20"/>
                <w:szCs w:val="18"/>
              </w:rPr>
              <w:t>+</w:t>
            </w:r>
            <w:r w:rsidR="00B44094">
              <w:rPr>
                <w:rFonts w:ascii="Verdana" w:hAnsi="Verdana"/>
                <w:b w:val="0"/>
                <w:bCs/>
                <w:sz w:val="20"/>
                <w:szCs w:val="18"/>
              </w:rPr>
              <w:t>91</w:t>
            </w:r>
            <w:r w:rsidR="002F72D9">
              <w:rPr>
                <w:rFonts w:ascii="Verdana" w:hAnsi="Verdana"/>
                <w:b w:val="0"/>
                <w:bCs/>
                <w:sz w:val="20"/>
                <w:szCs w:val="18"/>
              </w:rPr>
              <w:t xml:space="preserve"> </w:t>
            </w:r>
            <w:r w:rsidR="00705BE5">
              <w:rPr>
                <w:rFonts w:hAnsi="Verdana"/>
                <w:b w:val="0"/>
                <w:bCs/>
                <w:sz w:val="20"/>
                <w:szCs w:val="18"/>
                <w:lang w:eastAsia="zh-CN"/>
              </w:rPr>
              <w:t>63816 88864</w:t>
            </w:r>
          </w:p>
        </w:tc>
        <w:tc>
          <w:tcPr>
            <w:tcW w:w="400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1207A8C" w14:textId="77777777" w:rsidR="000B440E" w:rsidRDefault="000B440E" w:rsidP="000B440E">
            <w:pPr>
              <w:pStyle w:val="BodyText"/>
              <w:rPr>
                <w:rFonts w:ascii="Trebuchet MS" w:hAnsi="Trebuchet MS"/>
                <w:b w:val="0"/>
                <w:bCs/>
                <w:iCs/>
                <w:color w:val="808080"/>
                <w:sz w:val="22"/>
                <w:szCs w:val="22"/>
              </w:rPr>
            </w:pPr>
          </w:p>
        </w:tc>
      </w:tr>
    </w:tbl>
    <w:p w14:paraId="1D2841F6" w14:textId="77777777" w:rsidR="00906A6B" w:rsidRDefault="00906A6B"/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9414"/>
      </w:tblGrid>
      <w:tr w:rsidR="00906A6B" w14:paraId="76F7DD2B" w14:textId="77777777">
        <w:trPr>
          <w:trHeight w:val="314"/>
        </w:trPr>
        <w:tc>
          <w:tcPr>
            <w:tcW w:w="9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</w:tcPr>
          <w:p w14:paraId="2C774752" w14:textId="77777777" w:rsidR="00906A6B" w:rsidRPr="00E97D90" w:rsidRDefault="00906A6B">
            <w:pPr>
              <w:pStyle w:val="BodyText"/>
              <w:rPr>
                <w:rStyle w:val="HTMLTypewriter"/>
                <w:rFonts w:ascii="Verdana" w:hAnsi="Verdana"/>
                <w:bCs/>
                <w:outline/>
                <w:color w:val="FFFFFF" w:themeColor="background1"/>
                <w:sz w:val="18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E97D90">
              <w:rPr>
                <w:rStyle w:val="HTMLTypewriter"/>
                <w:rFonts w:ascii="Verdana" w:hAnsi="Verdana"/>
                <w:bCs/>
                <w:outline/>
                <w:color w:val="FFFFFF" w:themeColor="background1"/>
                <w:sz w:val="18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OBJECTIVE</w:t>
            </w:r>
          </w:p>
        </w:tc>
      </w:tr>
    </w:tbl>
    <w:p w14:paraId="1DECA64C" w14:textId="77777777" w:rsidR="00906A6B" w:rsidRDefault="00906A6B">
      <w:pPr>
        <w:rPr>
          <w:rFonts w:ascii="Verdana" w:hAnsi="Verdana"/>
          <w:b/>
          <w:bCs/>
          <w:color w:val="000000"/>
          <w:sz w:val="18"/>
          <w:szCs w:val="18"/>
          <w:u w:val="single"/>
        </w:rPr>
      </w:pPr>
    </w:p>
    <w:p w14:paraId="1AB465D6" w14:textId="77777777" w:rsidR="00C61D61" w:rsidRPr="00C61D61" w:rsidRDefault="00906A6B" w:rsidP="003D1994">
      <w:pPr>
        <w:pStyle w:val="ListParagraph"/>
        <w:ind w:left="0" w:firstLine="360"/>
        <w:jc w:val="both"/>
        <w:rPr>
          <w:rStyle w:val="SubtleEmphasis"/>
          <w:rFonts w:ascii="Verdana" w:hAnsi="Verdana"/>
        </w:rPr>
      </w:pPr>
      <w:r w:rsidRPr="00C61D61">
        <w:rPr>
          <w:rFonts w:ascii="Verdana" w:eastAsia="Courier New" w:hAnsi="Verdana"/>
        </w:rPr>
        <w:t>Quest to wo</w:t>
      </w:r>
      <w:r w:rsidR="005D7316">
        <w:rPr>
          <w:rFonts w:ascii="Verdana" w:eastAsia="Courier New" w:hAnsi="Verdana"/>
        </w:rPr>
        <w:t>rk with a leading organization and to</w:t>
      </w:r>
      <w:r w:rsidRPr="00C61D61">
        <w:rPr>
          <w:rFonts w:ascii="Verdana" w:eastAsia="Courier New" w:hAnsi="Verdana"/>
        </w:rPr>
        <w:t xml:space="preserve"> take challenging assignments </w:t>
      </w:r>
      <w:r w:rsidR="005D7316">
        <w:rPr>
          <w:rFonts w:ascii="Verdana" w:eastAsia="Courier New" w:hAnsi="Verdana"/>
        </w:rPr>
        <w:t>by achieving</w:t>
      </w:r>
      <w:r w:rsidRPr="00C61D61">
        <w:rPr>
          <w:rFonts w:ascii="Verdana" w:eastAsia="Courier New" w:hAnsi="Verdana"/>
        </w:rPr>
        <w:t xml:space="preserve"> organizational objectives and personal goals</w:t>
      </w:r>
      <w:r w:rsidR="005D7316">
        <w:rPr>
          <w:rFonts w:ascii="Verdana" w:eastAsia="Courier New" w:hAnsi="Verdana"/>
        </w:rPr>
        <w:t>.</w:t>
      </w:r>
      <w:r w:rsidR="00C61D61">
        <w:rPr>
          <w:rFonts w:ascii="Verdana" w:eastAsia="Courier New" w:hAnsi="Verdana"/>
        </w:rPr>
        <w:t xml:space="preserve"> </w:t>
      </w:r>
      <w:r w:rsidR="005D7316">
        <w:rPr>
          <w:rFonts w:ascii="Verdana" w:eastAsia="Courier New" w:hAnsi="Verdana"/>
        </w:rPr>
        <w:t>T</w:t>
      </w:r>
      <w:r w:rsidR="00C61D61" w:rsidRPr="00C61D61">
        <w:rPr>
          <w:rStyle w:val="SubtleEmphasis"/>
          <w:rFonts w:ascii="Verdana" w:hAnsi="Verdana"/>
          <w:color w:val="auto"/>
        </w:rPr>
        <w:t>o build a foundation for my carrier by working with a reputed company</w:t>
      </w:r>
      <w:r w:rsidR="00C61D61">
        <w:rPr>
          <w:rStyle w:val="SubtleEmphasis"/>
          <w:rFonts w:ascii="Verdana" w:hAnsi="Verdana"/>
          <w:color w:val="auto"/>
        </w:rPr>
        <w:t xml:space="preserve"> w</w:t>
      </w:r>
      <w:r w:rsidR="00C61D61" w:rsidRPr="00C61D61">
        <w:rPr>
          <w:rStyle w:val="SubtleEmphasis"/>
          <w:rFonts w:ascii="Verdana" w:hAnsi="Verdana"/>
          <w:color w:val="auto"/>
        </w:rPr>
        <w:t>here I can gain relevant experience and expertise so that I will be able to deliver the company with what it expects from me.</w:t>
      </w:r>
    </w:p>
    <w:p w14:paraId="15B38D60" w14:textId="77777777" w:rsidR="00906A6B" w:rsidRDefault="00906A6B" w:rsidP="005507AD">
      <w:pPr>
        <w:jc w:val="both"/>
        <w:rPr>
          <w:rFonts w:ascii="Verdana" w:hAnsi="Verdana"/>
          <w:sz w:val="18"/>
          <w:szCs w:val="18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9411"/>
      </w:tblGrid>
      <w:tr w:rsidR="00906A6B" w14:paraId="44C9870F" w14:textId="77777777">
        <w:trPr>
          <w:trHeight w:val="330"/>
        </w:trPr>
        <w:tc>
          <w:tcPr>
            <w:tcW w:w="9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  <w:vAlign w:val="center"/>
          </w:tcPr>
          <w:p w14:paraId="24434C0E" w14:textId="77777777" w:rsidR="00906A6B" w:rsidRPr="00E97D90" w:rsidRDefault="00906A6B" w:rsidP="00BE4B78">
            <w:pPr>
              <w:pStyle w:val="Heading3"/>
              <w:tabs>
                <w:tab w:val="clear" w:pos="720"/>
              </w:tabs>
              <w:snapToGrid w:val="0"/>
              <w:ind w:left="5" w:hanging="5"/>
              <w:rPr>
                <w:rStyle w:val="HTMLTypewriter"/>
                <w:rFonts w:ascii="Verdana" w:hAnsi="Verdana"/>
                <w:b/>
                <w:outline/>
                <w:color w:val="FFFFFF" w:themeColor="background1"/>
                <w:sz w:val="18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E97D90">
              <w:rPr>
                <w:rStyle w:val="HTMLTypewriter"/>
                <w:rFonts w:ascii="Verdana" w:hAnsi="Verdana"/>
                <w:b/>
                <w:outline/>
                <w:color w:val="FFFFFF" w:themeColor="background1"/>
                <w:sz w:val="18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EDUCATION</w:t>
            </w:r>
          </w:p>
        </w:tc>
      </w:tr>
    </w:tbl>
    <w:p w14:paraId="024F195A" w14:textId="77777777" w:rsidR="005D7316" w:rsidRPr="005D7316" w:rsidRDefault="005D7316" w:rsidP="005D7316">
      <w:pPr>
        <w:pStyle w:val="BodyText"/>
        <w:jc w:val="both"/>
        <w:rPr>
          <w:sz w:val="12"/>
        </w:rPr>
      </w:pPr>
    </w:p>
    <w:p w14:paraId="2F8C4F70" w14:textId="77777777" w:rsidR="005D7316" w:rsidRPr="00DA66A1" w:rsidRDefault="005D7316" w:rsidP="00DA66A1">
      <w:pPr>
        <w:pStyle w:val="BodyText"/>
        <w:numPr>
          <w:ilvl w:val="0"/>
          <w:numId w:val="4"/>
        </w:numPr>
        <w:tabs>
          <w:tab w:val="left" w:pos="1935"/>
        </w:tabs>
        <w:spacing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eastAsia="Courier New" w:hAnsi="Verdana"/>
          <w:sz w:val="20"/>
          <w:szCs w:val="18"/>
        </w:rPr>
        <w:t xml:space="preserve">B.A </w:t>
      </w:r>
      <w:r w:rsidR="00F52B44">
        <w:rPr>
          <w:rFonts w:ascii="Verdana" w:eastAsia="Courier New" w:hAnsi="Verdana"/>
          <w:sz w:val="20"/>
          <w:szCs w:val="18"/>
        </w:rPr>
        <w:t>(Accounting</w:t>
      </w:r>
      <w:r>
        <w:rPr>
          <w:rFonts w:ascii="Verdana" w:eastAsia="Courier New" w:hAnsi="Verdana"/>
          <w:sz w:val="20"/>
          <w:szCs w:val="18"/>
        </w:rPr>
        <w:t xml:space="preserve"> &amp; </w:t>
      </w:r>
      <w:r w:rsidR="00F52B44">
        <w:rPr>
          <w:rFonts w:ascii="Verdana" w:eastAsia="Courier New" w:hAnsi="Verdana"/>
          <w:sz w:val="20"/>
          <w:szCs w:val="18"/>
        </w:rPr>
        <w:t>Finance)</w:t>
      </w:r>
      <w:r>
        <w:rPr>
          <w:rFonts w:ascii="Verdana" w:eastAsia="Courier New" w:hAnsi="Verdana"/>
          <w:sz w:val="20"/>
          <w:szCs w:val="18"/>
        </w:rPr>
        <w:t xml:space="preserve"> - </w:t>
      </w:r>
      <w:r>
        <w:rPr>
          <w:rFonts w:ascii="Verdana" w:eastAsia="Courier New" w:hAnsi="Verdana"/>
          <w:bCs/>
          <w:sz w:val="20"/>
          <w:szCs w:val="18"/>
        </w:rPr>
        <w:t>U</w:t>
      </w:r>
      <w:r w:rsidRPr="005D5B9D">
        <w:rPr>
          <w:rFonts w:ascii="Verdana" w:eastAsia="Courier New" w:hAnsi="Verdana"/>
          <w:bCs/>
          <w:sz w:val="20"/>
          <w:szCs w:val="18"/>
        </w:rPr>
        <w:t>niversity</w:t>
      </w:r>
      <w:r>
        <w:rPr>
          <w:rFonts w:ascii="Verdana" w:eastAsia="Courier New" w:hAnsi="Verdana"/>
          <w:bCs/>
          <w:sz w:val="20"/>
          <w:szCs w:val="18"/>
        </w:rPr>
        <w:t xml:space="preserve"> of London. (Jul 2010)</w:t>
      </w:r>
      <w:r w:rsidRPr="00DA66A1">
        <w:rPr>
          <w:rFonts w:ascii="Verdana" w:eastAsia="Courier New" w:hAnsi="Verdana"/>
          <w:bCs/>
          <w:sz w:val="20"/>
          <w:szCs w:val="18"/>
        </w:rPr>
        <w:t xml:space="preserve"> </w:t>
      </w:r>
    </w:p>
    <w:p w14:paraId="34D048F1" w14:textId="77777777" w:rsidR="005D7316" w:rsidRPr="006B6238" w:rsidRDefault="005D7316" w:rsidP="005D7316">
      <w:pPr>
        <w:pStyle w:val="BodyText"/>
        <w:numPr>
          <w:ilvl w:val="0"/>
          <w:numId w:val="4"/>
        </w:numPr>
        <w:tabs>
          <w:tab w:val="left" w:pos="1935"/>
        </w:tabs>
        <w:spacing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eastAsia="Courier New" w:hAnsi="Verdana"/>
          <w:bCs/>
          <w:sz w:val="20"/>
          <w:szCs w:val="18"/>
        </w:rPr>
        <w:t xml:space="preserve">HSC </w:t>
      </w:r>
      <w:proofErr w:type="gramStart"/>
      <w:r>
        <w:rPr>
          <w:rFonts w:ascii="Verdana" w:eastAsia="Courier New" w:hAnsi="Verdana"/>
          <w:bCs/>
          <w:sz w:val="20"/>
          <w:szCs w:val="18"/>
        </w:rPr>
        <w:t>–(</w:t>
      </w:r>
      <w:proofErr w:type="gramEnd"/>
      <w:r>
        <w:rPr>
          <w:rFonts w:ascii="Verdana" w:eastAsia="Courier New" w:hAnsi="Verdana"/>
          <w:bCs/>
          <w:sz w:val="20"/>
          <w:szCs w:val="18"/>
        </w:rPr>
        <w:t>2004)</w:t>
      </w:r>
    </w:p>
    <w:p w14:paraId="358B1A72" w14:textId="77777777" w:rsidR="005D5B9D" w:rsidRPr="005D7316" w:rsidRDefault="005D7316" w:rsidP="005D7316">
      <w:pPr>
        <w:pStyle w:val="BodyText"/>
        <w:numPr>
          <w:ilvl w:val="0"/>
          <w:numId w:val="4"/>
        </w:numPr>
        <w:tabs>
          <w:tab w:val="left" w:pos="1935"/>
        </w:tabs>
        <w:spacing w:line="360" w:lineRule="auto"/>
        <w:jc w:val="both"/>
        <w:rPr>
          <w:rFonts w:ascii="Verdana" w:hAnsi="Verdana"/>
          <w:sz w:val="18"/>
          <w:szCs w:val="18"/>
        </w:rPr>
      </w:pPr>
      <w:r w:rsidRPr="006B6238">
        <w:rPr>
          <w:rFonts w:ascii="Verdana" w:eastAsia="Courier New" w:hAnsi="Verdana"/>
          <w:bCs/>
          <w:sz w:val="20"/>
          <w:szCs w:val="18"/>
        </w:rPr>
        <w:t xml:space="preserve">SSLC </w:t>
      </w:r>
      <w:proofErr w:type="gramStart"/>
      <w:r w:rsidRPr="006B6238">
        <w:rPr>
          <w:rFonts w:ascii="Verdana" w:eastAsia="Courier New" w:hAnsi="Verdana"/>
          <w:bCs/>
          <w:sz w:val="20"/>
          <w:szCs w:val="18"/>
        </w:rPr>
        <w:t>–(</w:t>
      </w:r>
      <w:proofErr w:type="gramEnd"/>
      <w:r w:rsidRPr="006B6238">
        <w:rPr>
          <w:rFonts w:ascii="Verdana" w:eastAsia="Courier New" w:hAnsi="Verdana"/>
          <w:bCs/>
          <w:sz w:val="20"/>
          <w:szCs w:val="18"/>
        </w:rPr>
        <w:t>2002)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9411"/>
      </w:tblGrid>
      <w:tr w:rsidR="00906A6B" w14:paraId="07B1B99C" w14:textId="77777777">
        <w:trPr>
          <w:trHeight w:val="330"/>
        </w:trPr>
        <w:tc>
          <w:tcPr>
            <w:tcW w:w="9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  <w:vAlign w:val="center"/>
          </w:tcPr>
          <w:p w14:paraId="34825989" w14:textId="77777777" w:rsidR="00906A6B" w:rsidRPr="00E97D90" w:rsidRDefault="00DE0757" w:rsidP="00BE4B78">
            <w:pPr>
              <w:pStyle w:val="Heading3"/>
              <w:tabs>
                <w:tab w:val="clear" w:pos="720"/>
              </w:tabs>
              <w:snapToGrid w:val="0"/>
              <w:ind w:left="5" w:hanging="5"/>
              <w:rPr>
                <w:rStyle w:val="HTMLTypewriter"/>
                <w:rFonts w:ascii="Verdana" w:hAnsi="Verdana"/>
                <w:b/>
                <w:outline/>
                <w:color w:val="FFFFFF" w:themeColor="background1"/>
                <w:sz w:val="18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E97D90">
              <w:rPr>
                <w:rStyle w:val="HTMLTypewriter"/>
                <w:rFonts w:ascii="Verdana" w:hAnsi="Verdana"/>
                <w:b/>
                <w:outline/>
                <w:color w:val="FFFFFF" w:themeColor="background1"/>
                <w:sz w:val="18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WORK HISTORY</w:t>
            </w:r>
            <w:r>
              <w:rPr>
                <w:rStyle w:val="HTMLTypewriter"/>
                <w:rFonts w:ascii="Verdana" w:hAnsi="Verdana"/>
                <w:b/>
                <w:color w:val="FFFFFF"/>
                <w:sz w:val="18"/>
              </w:rPr>
              <w:t xml:space="preserve"> (IN REVERSE CORONOLOGICAL ORDER)</w:t>
            </w:r>
          </w:p>
        </w:tc>
      </w:tr>
    </w:tbl>
    <w:p w14:paraId="6ECEC87C" w14:textId="1F103741" w:rsidR="002173C5" w:rsidRPr="002173C5" w:rsidRDefault="002173C5" w:rsidP="002173C5">
      <w:pPr>
        <w:rPr>
          <w:rFonts w:ascii="Verdana" w:hAnsi="Verdana"/>
          <w:b/>
        </w:rPr>
      </w:pPr>
    </w:p>
    <w:p w14:paraId="148FCA8C" w14:textId="5504EFE2" w:rsidR="002173C5" w:rsidRDefault="002173C5" w:rsidP="002173C5">
      <w:pPr>
        <w:numPr>
          <w:ilvl w:val="0"/>
          <w:numId w:val="5"/>
        </w:numPr>
        <w:ind w:left="360"/>
        <w:rPr>
          <w:rFonts w:ascii="Verdana" w:hAnsi="Verdana"/>
          <w:b/>
        </w:rPr>
      </w:pPr>
      <w:r>
        <w:rPr>
          <w:rFonts w:ascii="Verdana" w:hAnsi="Verdana"/>
          <w:b/>
        </w:rPr>
        <w:t>Oct</w:t>
      </w:r>
      <w:r w:rsidRPr="002173C5">
        <w:rPr>
          <w:rFonts w:ascii="Verdana" w:hAnsi="Verdana"/>
          <w:b/>
        </w:rPr>
        <w:t xml:space="preserve"> 202</w:t>
      </w:r>
      <w:r>
        <w:rPr>
          <w:rFonts w:ascii="Verdana" w:hAnsi="Verdana"/>
          <w:b/>
        </w:rPr>
        <w:t>3</w:t>
      </w:r>
      <w:r w:rsidRPr="002173C5">
        <w:rPr>
          <w:rFonts w:ascii="Verdana" w:hAnsi="Verdana"/>
          <w:b/>
        </w:rPr>
        <w:t xml:space="preserve"> to Current working in ONESKY OFFSHORE PVT LTD</w:t>
      </w:r>
      <w:r w:rsidRPr="009B0ABC">
        <w:rPr>
          <w:rFonts w:ascii="Verdana" w:hAnsi="Verdana"/>
        </w:rPr>
        <w:t xml:space="preserve"> </w:t>
      </w:r>
      <w:r w:rsidRPr="009B0ABC">
        <w:rPr>
          <w:rFonts w:ascii="Verdana" w:hAnsi="Verdana"/>
        </w:rPr>
        <w:t>as</w:t>
      </w:r>
      <w:r>
        <w:rPr>
          <w:rFonts w:ascii="Verdana" w:hAnsi="Verdana"/>
          <w:b/>
        </w:rPr>
        <w:t xml:space="preserve"> Accountant – US Accounts</w:t>
      </w:r>
      <w:r>
        <w:rPr>
          <w:rFonts w:ascii="Verdana" w:hAnsi="Verdana"/>
          <w:b/>
        </w:rPr>
        <w:t>.</w:t>
      </w:r>
    </w:p>
    <w:p w14:paraId="32E98275" w14:textId="77777777" w:rsidR="002173C5" w:rsidRDefault="002173C5" w:rsidP="002173C5">
      <w:pPr>
        <w:pStyle w:val="BodyText"/>
        <w:ind w:left="360"/>
        <w:jc w:val="both"/>
        <w:rPr>
          <w:rFonts w:ascii="Verdana" w:eastAsia="Courier New" w:hAnsi="Verdana"/>
          <w:sz w:val="20"/>
          <w:u w:val="single"/>
        </w:rPr>
      </w:pPr>
    </w:p>
    <w:p w14:paraId="6FABB45D" w14:textId="6D716982" w:rsidR="002173C5" w:rsidRPr="00D10880" w:rsidRDefault="002173C5" w:rsidP="00F336D5">
      <w:pPr>
        <w:pStyle w:val="BodyText"/>
        <w:jc w:val="both"/>
        <w:rPr>
          <w:rFonts w:ascii="Verdana" w:eastAsia="Courier New" w:hAnsi="Verdana"/>
          <w:sz w:val="20"/>
          <w:u w:val="single"/>
        </w:rPr>
      </w:pPr>
      <w:r w:rsidRPr="00D10880">
        <w:rPr>
          <w:rFonts w:ascii="Verdana" w:eastAsia="Courier New" w:hAnsi="Verdana"/>
          <w:sz w:val="20"/>
          <w:u w:val="single"/>
        </w:rPr>
        <w:t>AR Process:</w:t>
      </w:r>
    </w:p>
    <w:p w14:paraId="29334348" w14:textId="77777777" w:rsidR="002173C5" w:rsidRPr="00D10880" w:rsidRDefault="002173C5" w:rsidP="002173C5">
      <w:pPr>
        <w:pStyle w:val="BodyText"/>
        <w:ind w:left="360"/>
        <w:jc w:val="both"/>
        <w:rPr>
          <w:rFonts w:ascii="Verdana" w:eastAsia="Courier New" w:hAnsi="Verdana"/>
          <w:sz w:val="10"/>
          <w:szCs w:val="10"/>
          <w:u w:val="single"/>
        </w:rPr>
      </w:pPr>
      <w:r w:rsidRPr="00D10880">
        <w:rPr>
          <w:rFonts w:ascii="Verdana" w:eastAsia="Courier New" w:hAnsi="Verdana"/>
          <w:sz w:val="10"/>
          <w:szCs w:val="10"/>
          <w:u w:val="single"/>
        </w:rPr>
        <w:t xml:space="preserve"> </w:t>
      </w:r>
    </w:p>
    <w:p w14:paraId="1F9009E7" w14:textId="77777777" w:rsidR="002173C5" w:rsidRDefault="002173C5" w:rsidP="002173C5">
      <w:pPr>
        <w:numPr>
          <w:ilvl w:val="0"/>
          <w:numId w:val="7"/>
        </w:numPr>
        <w:ind w:left="426" w:hanging="284"/>
        <w:rPr>
          <w:rFonts w:ascii="Verdana" w:eastAsia="Courier New" w:hAnsi="Verdana"/>
        </w:rPr>
      </w:pPr>
      <w:r>
        <w:rPr>
          <w:rFonts w:ascii="Verdana" w:eastAsia="Courier New" w:hAnsi="Verdana"/>
        </w:rPr>
        <w:t>M</w:t>
      </w:r>
      <w:r w:rsidRPr="00D10880">
        <w:rPr>
          <w:rFonts w:ascii="Verdana" w:eastAsia="Courier New" w:hAnsi="Verdana"/>
        </w:rPr>
        <w:t>aintain accounts receivable records to ensure aging is up to date, credits and collections are applied, uncollectible amounts are accounted for, and miscellaneous differences are cleared</w:t>
      </w:r>
      <w:r>
        <w:rPr>
          <w:rFonts w:ascii="Verdana" w:eastAsia="Courier New" w:hAnsi="Verdana"/>
        </w:rPr>
        <w:t>.</w:t>
      </w:r>
    </w:p>
    <w:p w14:paraId="73D8AA52" w14:textId="77777777" w:rsidR="002173C5" w:rsidRDefault="002173C5" w:rsidP="002173C5">
      <w:pPr>
        <w:numPr>
          <w:ilvl w:val="0"/>
          <w:numId w:val="7"/>
        </w:numPr>
        <w:ind w:left="426" w:hanging="284"/>
        <w:rPr>
          <w:rFonts w:ascii="Verdana" w:eastAsia="Courier New" w:hAnsi="Verdana"/>
        </w:rPr>
      </w:pPr>
      <w:r w:rsidRPr="00D10880">
        <w:rPr>
          <w:rFonts w:ascii="Verdana" w:eastAsia="Courier New" w:hAnsi="Verdana"/>
        </w:rPr>
        <w:t>Obtaining information from other departments to ensure records are accurate and complete and that accounts receivable ledgers and journals are up-to-date</w:t>
      </w:r>
    </w:p>
    <w:p w14:paraId="5A0B0FF6" w14:textId="77777777" w:rsidR="002173C5" w:rsidRDefault="002173C5" w:rsidP="002173C5">
      <w:pPr>
        <w:numPr>
          <w:ilvl w:val="0"/>
          <w:numId w:val="7"/>
        </w:numPr>
        <w:ind w:left="426" w:hanging="284"/>
        <w:rPr>
          <w:rFonts w:ascii="Verdana" w:eastAsia="Courier New" w:hAnsi="Verdana"/>
        </w:rPr>
      </w:pPr>
      <w:r w:rsidRPr="00D10880">
        <w:rPr>
          <w:rFonts w:ascii="Verdana" w:eastAsia="Courier New" w:hAnsi="Verdana"/>
        </w:rPr>
        <w:t xml:space="preserve">Communicate discrepancies to management team, identify slow-paying customers, and recommend collection candidates. </w:t>
      </w:r>
    </w:p>
    <w:p w14:paraId="52C5613B" w14:textId="77777777" w:rsidR="002173C5" w:rsidRPr="00D10880" w:rsidRDefault="002173C5" w:rsidP="002173C5">
      <w:pPr>
        <w:pStyle w:val="BodyText"/>
        <w:jc w:val="both"/>
        <w:rPr>
          <w:rFonts w:ascii="Verdana" w:eastAsia="Courier New" w:hAnsi="Verdana"/>
          <w:sz w:val="20"/>
          <w:u w:val="single"/>
        </w:rPr>
      </w:pPr>
      <w:r w:rsidRPr="00D10880">
        <w:rPr>
          <w:rFonts w:ascii="Verdana" w:eastAsia="Courier New" w:hAnsi="Verdana"/>
          <w:sz w:val="20"/>
          <w:u w:val="single"/>
        </w:rPr>
        <w:t>A</w:t>
      </w:r>
      <w:r>
        <w:rPr>
          <w:rFonts w:ascii="Verdana" w:eastAsia="Courier New" w:hAnsi="Verdana"/>
          <w:sz w:val="20"/>
          <w:u w:val="single"/>
        </w:rPr>
        <w:t>P</w:t>
      </w:r>
      <w:r w:rsidRPr="00D10880">
        <w:rPr>
          <w:rFonts w:ascii="Verdana" w:eastAsia="Courier New" w:hAnsi="Verdana"/>
          <w:sz w:val="20"/>
          <w:u w:val="single"/>
        </w:rPr>
        <w:t xml:space="preserve"> Process:</w:t>
      </w:r>
    </w:p>
    <w:p w14:paraId="792FFBFB" w14:textId="77777777" w:rsidR="002173C5" w:rsidRPr="00D10880" w:rsidRDefault="002173C5" w:rsidP="002173C5">
      <w:pPr>
        <w:ind w:left="142"/>
        <w:rPr>
          <w:rFonts w:ascii="Verdana" w:eastAsia="Courier New" w:hAnsi="Verdana"/>
          <w:sz w:val="10"/>
          <w:szCs w:val="10"/>
        </w:rPr>
      </w:pPr>
    </w:p>
    <w:p w14:paraId="479DE2E1" w14:textId="21E36F03" w:rsidR="00F336D5" w:rsidRPr="00F336D5" w:rsidRDefault="00F336D5" w:rsidP="00F336D5">
      <w:pPr>
        <w:numPr>
          <w:ilvl w:val="0"/>
          <w:numId w:val="7"/>
        </w:numPr>
        <w:ind w:left="426" w:hanging="284"/>
        <w:rPr>
          <w:rFonts w:ascii="Verdana" w:eastAsia="Courier New" w:hAnsi="Verdana"/>
        </w:rPr>
      </w:pPr>
      <w:r w:rsidRPr="00D10880">
        <w:rPr>
          <w:rFonts w:ascii="Verdana" w:eastAsia="Courier New" w:hAnsi="Verdana"/>
        </w:rPr>
        <w:t>Gather and verify invoices for appropriate documentation prior to payment.</w:t>
      </w:r>
    </w:p>
    <w:p w14:paraId="40E2CD6F" w14:textId="7D33CF1F" w:rsidR="002173C5" w:rsidRDefault="002173C5" w:rsidP="002173C5">
      <w:pPr>
        <w:numPr>
          <w:ilvl w:val="0"/>
          <w:numId w:val="7"/>
        </w:numPr>
        <w:ind w:left="426" w:hanging="284"/>
        <w:rPr>
          <w:rFonts w:ascii="Verdana" w:eastAsia="Courier New" w:hAnsi="Verdana"/>
        </w:rPr>
      </w:pPr>
      <w:r>
        <w:rPr>
          <w:rFonts w:ascii="Verdana" w:eastAsia="Courier New" w:hAnsi="Verdana"/>
        </w:rPr>
        <w:t>Download</w:t>
      </w:r>
      <w:r>
        <w:rPr>
          <w:rFonts w:ascii="Verdana" w:eastAsia="Courier New" w:hAnsi="Verdana"/>
        </w:rPr>
        <w:t xml:space="preserve"> the invoices </w:t>
      </w:r>
      <w:r>
        <w:rPr>
          <w:rFonts w:ascii="Verdana" w:eastAsia="Courier New" w:hAnsi="Verdana"/>
        </w:rPr>
        <w:t>and record them in QuickBooks on daily basis.</w:t>
      </w:r>
    </w:p>
    <w:p w14:paraId="701234EF" w14:textId="77777777" w:rsidR="002173C5" w:rsidRDefault="002173C5" w:rsidP="002173C5">
      <w:pPr>
        <w:numPr>
          <w:ilvl w:val="0"/>
          <w:numId w:val="7"/>
        </w:numPr>
        <w:ind w:left="426" w:hanging="284"/>
        <w:rPr>
          <w:rFonts w:ascii="Verdana" w:eastAsia="Courier New" w:hAnsi="Verdana"/>
        </w:rPr>
      </w:pPr>
      <w:r>
        <w:rPr>
          <w:rFonts w:ascii="Verdana" w:eastAsia="Courier New" w:hAnsi="Verdana"/>
        </w:rPr>
        <w:t>To reconcile the vendor and client statements.</w:t>
      </w:r>
    </w:p>
    <w:p w14:paraId="24AA964F" w14:textId="77777777" w:rsidR="00F336D5" w:rsidRDefault="002173C5" w:rsidP="00F336D5">
      <w:pPr>
        <w:numPr>
          <w:ilvl w:val="0"/>
          <w:numId w:val="7"/>
        </w:numPr>
        <w:spacing w:before="40" w:after="40"/>
        <w:ind w:left="426" w:hanging="284"/>
        <w:jc w:val="both"/>
        <w:rPr>
          <w:rFonts w:ascii="Verdana" w:eastAsia="Courier New" w:hAnsi="Verdana"/>
        </w:rPr>
      </w:pPr>
      <w:r>
        <w:rPr>
          <w:rFonts w:ascii="Verdana" w:eastAsia="Courier New" w:hAnsi="Verdana"/>
        </w:rPr>
        <w:t>To validate invoices with price agreement and process all sorts of invoices for the clients in a timely manner.</w:t>
      </w:r>
    </w:p>
    <w:p w14:paraId="4D067AB7" w14:textId="5AC72385" w:rsidR="002173C5" w:rsidRPr="00F336D5" w:rsidRDefault="002173C5" w:rsidP="00F336D5">
      <w:pPr>
        <w:numPr>
          <w:ilvl w:val="0"/>
          <w:numId w:val="7"/>
        </w:numPr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F336D5">
        <w:rPr>
          <w:rFonts w:ascii="Verdana" w:eastAsia="Courier New" w:hAnsi="Verdana"/>
        </w:rPr>
        <w:t>To perform bank reconciliation, intercompany reconciliation.</w:t>
      </w:r>
    </w:p>
    <w:p w14:paraId="1E879B8C" w14:textId="5366FB89" w:rsidR="00F336D5" w:rsidRPr="00D10880" w:rsidRDefault="002173C5" w:rsidP="002173C5">
      <w:pPr>
        <w:pStyle w:val="BodyText"/>
        <w:jc w:val="both"/>
        <w:rPr>
          <w:rFonts w:ascii="Verdana" w:eastAsia="Courier New" w:hAnsi="Verdana"/>
          <w:sz w:val="20"/>
          <w:u w:val="single"/>
        </w:rPr>
      </w:pPr>
      <w:r>
        <w:rPr>
          <w:rFonts w:ascii="Verdana" w:eastAsia="Courier New" w:hAnsi="Verdana"/>
          <w:sz w:val="20"/>
          <w:u w:val="single"/>
        </w:rPr>
        <w:t>Reporting</w:t>
      </w:r>
      <w:r w:rsidR="00F336D5">
        <w:rPr>
          <w:rFonts w:ascii="Verdana" w:eastAsia="Courier New" w:hAnsi="Verdana"/>
          <w:sz w:val="20"/>
          <w:u w:val="single"/>
        </w:rPr>
        <w:t xml:space="preserve"> (Weekly/Monthly)</w:t>
      </w:r>
      <w:r w:rsidRPr="00D10880">
        <w:rPr>
          <w:rFonts w:ascii="Verdana" w:eastAsia="Courier New" w:hAnsi="Verdana"/>
          <w:sz w:val="20"/>
          <w:u w:val="single"/>
        </w:rPr>
        <w:t>:</w:t>
      </w:r>
    </w:p>
    <w:p w14:paraId="354A0606" w14:textId="4D426CCB" w:rsidR="00F336D5" w:rsidRDefault="00F336D5" w:rsidP="002173C5">
      <w:pPr>
        <w:numPr>
          <w:ilvl w:val="0"/>
          <w:numId w:val="7"/>
        </w:numPr>
        <w:spacing w:before="40" w:after="40"/>
        <w:ind w:left="450" w:hanging="270"/>
        <w:jc w:val="both"/>
        <w:rPr>
          <w:rFonts w:ascii="Verdana" w:eastAsia="Courier New" w:hAnsi="Verdana"/>
        </w:rPr>
      </w:pPr>
      <w:r>
        <w:rPr>
          <w:rFonts w:ascii="Verdana" w:eastAsia="Courier New" w:hAnsi="Verdana"/>
        </w:rPr>
        <w:t xml:space="preserve">Cash Flow report, AP Aging &amp; AR Aging reports. </w:t>
      </w:r>
    </w:p>
    <w:p w14:paraId="3916E303" w14:textId="21E1DC28" w:rsidR="002173C5" w:rsidRDefault="00F336D5" w:rsidP="002173C5">
      <w:pPr>
        <w:numPr>
          <w:ilvl w:val="0"/>
          <w:numId w:val="7"/>
        </w:numPr>
        <w:spacing w:before="40" w:after="40"/>
        <w:ind w:left="450" w:hanging="270"/>
        <w:jc w:val="both"/>
        <w:rPr>
          <w:rFonts w:ascii="Verdana" w:eastAsia="Courier New" w:hAnsi="Verdana"/>
        </w:rPr>
      </w:pPr>
      <w:r>
        <w:rPr>
          <w:rFonts w:ascii="Verdana" w:eastAsia="Courier New" w:hAnsi="Verdana"/>
        </w:rPr>
        <w:t>W</w:t>
      </w:r>
      <w:r w:rsidR="002173C5">
        <w:rPr>
          <w:rFonts w:ascii="Verdana" w:eastAsia="Courier New" w:hAnsi="Verdana"/>
        </w:rPr>
        <w:t>eekly credit card usage report</w:t>
      </w:r>
      <w:r w:rsidR="002173C5">
        <w:rPr>
          <w:rFonts w:ascii="Verdana" w:eastAsia="Courier New" w:hAnsi="Verdana"/>
        </w:rPr>
        <w:t>.</w:t>
      </w:r>
    </w:p>
    <w:p w14:paraId="043FFC93" w14:textId="5312F472" w:rsidR="002173C5" w:rsidRDefault="002173C5" w:rsidP="002173C5">
      <w:pPr>
        <w:numPr>
          <w:ilvl w:val="0"/>
          <w:numId w:val="7"/>
        </w:numPr>
        <w:spacing w:before="40" w:after="40"/>
        <w:ind w:left="450" w:hanging="270"/>
        <w:jc w:val="both"/>
        <w:rPr>
          <w:rFonts w:ascii="Verdana" w:eastAsia="Courier New" w:hAnsi="Verdana"/>
        </w:rPr>
      </w:pPr>
      <w:r>
        <w:rPr>
          <w:rFonts w:ascii="Verdana" w:eastAsia="Courier New" w:hAnsi="Verdana"/>
        </w:rPr>
        <w:t>Weekly check and A</w:t>
      </w:r>
      <w:r w:rsidR="00F336D5">
        <w:rPr>
          <w:rFonts w:ascii="Verdana" w:eastAsia="Courier New" w:hAnsi="Verdana"/>
        </w:rPr>
        <w:t>CH</w:t>
      </w:r>
      <w:r>
        <w:rPr>
          <w:rFonts w:ascii="Verdana" w:eastAsia="Courier New" w:hAnsi="Verdana"/>
        </w:rPr>
        <w:t xml:space="preserve"> payment process report</w:t>
      </w:r>
    </w:p>
    <w:p w14:paraId="55C647C9" w14:textId="0854972B" w:rsidR="002173C5" w:rsidRDefault="00F336D5" w:rsidP="002173C5">
      <w:pPr>
        <w:numPr>
          <w:ilvl w:val="0"/>
          <w:numId w:val="7"/>
        </w:numPr>
        <w:spacing w:before="40" w:after="40"/>
        <w:ind w:left="450" w:hanging="270"/>
        <w:jc w:val="both"/>
        <w:rPr>
          <w:rFonts w:ascii="Verdana" w:eastAsia="Courier New" w:hAnsi="Verdana"/>
        </w:rPr>
      </w:pPr>
      <w:r>
        <w:rPr>
          <w:rFonts w:ascii="Verdana" w:eastAsia="Courier New" w:hAnsi="Verdana"/>
        </w:rPr>
        <w:t xml:space="preserve">Monthly </w:t>
      </w:r>
      <w:r w:rsidRPr="00F336D5">
        <w:rPr>
          <w:rFonts w:ascii="Verdana" w:eastAsia="Courier New" w:hAnsi="Verdana"/>
        </w:rPr>
        <w:t>Sales by Item</w:t>
      </w:r>
      <w:r>
        <w:rPr>
          <w:rFonts w:ascii="Verdana" w:eastAsia="Courier New" w:hAnsi="Verdana"/>
        </w:rPr>
        <w:t xml:space="preserve"> report.</w:t>
      </w:r>
    </w:p>
    <w:p w14:paraId="08940B2D" w14:textId="118D2DEE" w:rsidR="00F336D5" w:rsidRDefault="00F336D5" w:rsidP="002173C5">
      <w:pPr>
        <w:numPr>
          <w:ilvl w:val="0"/>
          <w:numId w:val="7"/>
        </w:numPr>
        <w:spacing w:before="40" w:after="40"/>
        <w:ind w:left="450" w:hanging="270"/>
        <w:jc w:val="both"/>
        <w:rPr>
          <w:rFonts w:ascii="Verdana" w:eastAsia="Courier New" w:hAnsi="Verdana"/>
        </w:rPr>
      </w:pPr>
      <w:r>
        <w:rPr>
          <w:rFonts w:ascii="Verdana" w:eastAsia="Courier New" w:hAnsi="Verdana"/>
        </w:rPr>
        <w:t>Monthly Sales forecast.</w:t>
      </w:r>
    </w:p>
    <w:p w14:paraId="7A55BBBD" w14:textId="6FFB2A28" w:rsidR="002173C5" w:rsidRDefault="00F336D5" w:rsidP="002173C5">
      <w:pPr>
        <w:numPr>
          <w:ilvl w:val="0"/>
          <w:numId w:val="7"/>
        </w:numPr>
        <w:spacing w:before="40" w:after="40"/>
        <w:ind w:left="450" w:hanging="270"/>
        <w:jc w:val="both"/>
        <w:rPr>
          <w:rFonts w:ascii="Verdana" w:eastAsia="Courier New" w:hAnsi="Verdana"/>
        </w:rPr>
      </w:pPr>
      <w:r>
        <w:rPr>
          <w:rFonts w:ascii="Verdana" w:eastAsia="Courier New" w:hAnsi="Verdana"/>
        </w:rPr>
        <w:t xml:space="preserve">Monthly </w:t>
      </w:r>
      <w:r w:rsidRPr="00F336D5">
        <w:rPr>
          <w:rFonts w:ascii="Verdana" w:eastAsia="Courier New" w:hAnsi="Verdana"/>
        </w:rPr>
        <w:t xml:space="preserve">Marketing PL </w:t>
      </w:r>
      <w:r>
        <w:rPr>
          <w:rFonts w:ascii="Verdana" w:eastAsia="Courier New" w:hAnsi="Verdana"/>
        </w:rPr>
        <w:t>–</w:t>
      </w:r>
      <w:r w:rsidRPr="00F336D5">
        <w:rPr>
          <w:rFonts w:ascii="Verdana" w:eastAsia="Courier New" w:hAnsi="Verdana"/>
        </w:rPr>
        <w:t xml:space="preserve"> YTD</w:t>
      </w:r>
      <w:r>
        <w:rPr>
          <w:rFonts w:ascii="Verdana" w:eastAsia="Courier New" w:hAnsi="Verdana"/>
        </w:rPr>
        <w:t>.</w:t>
      </w:r>
    </w:p>
    <w:p w14:paraId="7776AD8D" w14:textId="7027BE6D" w:rsidR="00F336D5" w:rsidRDefault="00F336D5" w:rsidP="002173C5">
      <w:pPr>
        <w:numPr>
          <w:ilvl w:val="0"/>
          <w:numId w:val="7"/>
        </w:numPr>
        <w:spacing w:before="40" w:after="40"/>
        <w:ind w:left="450" w:hanging="270"/>
        <w:jc w:val="both"/>
        <w:rPr>
          <w:rFonts w:ascii="Verdana" w:eastAsia="Courier New" w:hAnsi="Verdana"/>
        </w:rPr>
      </w:pPr>
      <w:r w:rsidRPr="00F336D5">
        <w:rPr>
          <w:rFonts w:ascii="Verdana" w:eastAsia="Courier New" w:hAnsi="Verdana"/>
        </w:rPr>
        <w:t>Monthly Spending Plan</w:t>
      </w:r>
      <w:r>
        <w:rPr>
          <w:rFonts w:ascii="Verdana" w:eastAsia="Courier New" w:hAnsi="Verdana"/>
        </w:rPr>
        <w:t>.</w:t>
      </w:r>
    </w:p>
    <w:p w14:paraId="2C3C4B39" w14:textId="618F07B5" w:rsidR="002173C5" w:rsidRDefault="00F336D5" w:rsidP="00F336D5">
      <w:pPr>
        <w:numPr>
          <w:ilvl w:val="0"/>
          <w:numId w:val="7"/>
        </w:numPr>
        <w:spacing w:before="40" w:after="40"/>
        <w:ind w:left="450" w:hanging="270"/>
        <w:jc w:val="both"/>
        <w:rPr>
          <w:rFonts w:ascii="Verdana" w:eastAsia="Courier New" w:hAnsi="Verdana"/>
        </w:rPr>
      </w:pPr>
      <w:r>
        <w:rPr>
          <w:rFonts w:ascii="Verdana" w:eastAsia="Courier New" w:hAnsi="Verdana"/>
        </w:rPr>
        <w:t>Month End Book closing – P&amp;L and Balance Sheet.</w:t>
      </w:r>
    </w:p>
    <w:p w14:paraId="570753FC" w14:textId="7DEDAFBD" w:rsidR="00F336D5" w:rsidRDefault="00F336D5" w:rsidP="00F336D5">
      <w:pPr>
        <w:numPr>
          <w:ilvl w:val="0"/>
          <w:numId w:val="7"/>
        </w:numPr>
        <w:spacing w:before="40" w:after="40"/>
        <w:ind w:left="450" w:hanging="270"/>
        <w:jc w:val="both"/>
        <w:rPr>
          <w:rFonts w:ascii="Verdana" w:eastAsia="Courier New" w:hAnsi="Verdana"/>
        </w:rPr>
      </w:pPr>
      <w:r>
        <w:rPr>
          <w:rFonts w:ascii="Verdana" w:eastAsia="Courier New" w:hAnsi="Verdana"/>
        </w:rPr>
        <w:t>Monthly, Quarterly &amp; yearly State Tax payments.</w:t>
      </w:r>
    </w:p>
    <w:p w14:paraId="67A6200A" w14:textId="6F265BD8" w:rsidR="00F336D5" w:rsidRPr="00F336D5" w:rsidRDefault="00F336D5" w:rsidP="00F336D5">
      <w:pPr>
        <w:numPr>
          <w:ilvl w:val="0"/>
          <w:numId w:val="7"/>
        </w:numPr>
        <w:spacing w:before="40" w:after="40"/>
        <w:ind w:left="450" w:hanging="270"/>
        <w:jc w:val="both"/>
        <w:rPr>
          <w:rFonts w:ascii="Verdana" w:eastAsia="Courier New" w:hAnsi="Verdana"/>
        </w:rPr>
      </w:pPr>
      <w:r>
        <w:rPr>
          <w:rFonts w:ascii="Verdana" w:eastAsia="Courier New" w:hAnsi="Verdana"/>
        </w:rPr>
        <w:t xml:space="preserve">Amazon/Shopify reports </w:t>
      </w:r>
    </w:p>
    <w:p w14:paraId="654855D2" w14:textId="6C997867" w:rsidR="00714585" w:rsidRPr="00F336D5" w:rsidRDefault="00714585" w:rsidP="00714585">
      <w:pPr>
        <w:numPr>
          <w:ilvl w:val="0"/>
          <w:numId w:val="5"/>
        </w:numPr>
        <w:ind w:left="360"/>
        <w:rPr>
          <w:rFonts w:ascii="Verdana" w:hAnsi="Verdana"/>
          <w:b/>
        </w:rPr>
      </w:pPr>
      <w:r>
        <w:rPr>
          <w:rFonts w:ascii="Verdana" w:hAnsi="Verdana"/>
          <w:b/>
        </w:rPr>
        <w:lastRenderedPageBreak/>
        <w:t xml:space="preserve">Dec 2022 to </w:t>
      </w:r>
      <w:r w:rsidR="002173C5">
        <w:rPr>
          <w:rFonts w:ascii="Verdana" w:hAnsi="Verdana"/>
          <w:b/>
        </w:rPr>
        <w:t>Oct</w:t>
      </w:r>
      <w:r w:rsidR="002173C5" w:rsidRPr="002173C5">
        <w:rPr>
          <w:rFonts w:ascii="Verdana" w:hAnsi="Verdana"/>
          <w:b/>
        </w:rPr>
        <w:t xml:space="preserve"> 202</w:t>
      </w:r>
      <w:r w:rsidR="002173C5">
        <w:rPr>
          <w:rFonts w:ascii="Verdana" w:hAnsi="Verdana"/>
          <w:b/>
        </w:rPr>
        <w:t>3</w:t>
      </w:r>
      <w:r w:rsidR="002173C5" w:rsidRPr="002173C5">
        <w:rPr>
          <w:rFonts w:ascii="Verdana" w:hAnsi="Verdana"/>
          <w:b/>
        </w:rPr>
        <w:t xml:space="preserve"> </w:t>
      </w:r>
      <w:r>
        <w:rPr>
          <w:rFonts w:ascii="Verdana" w:hAnsi="Verdana"/>
          <w:b/>
        </w:rPr>
        <w:t xml:space="preserve">Current working in Park </w:t>
      </w:r>
      <w:r w:rsidR="00D10880">
        <w:rPr>
          <w:rFonts w:ascii="Verdana" w:hAnsi="Verdana"/>
          <w:b/>
        </w:rPr>
        <w:t>Intelli</w:t>
      </w:r>
      <w:r>
        <w:rPr>
          <w:rFonts w:ascii="Verdana" w:hAnsi="Verdana"/>
          <w:b/>
        </w:rPr>
        <w:t xml:space="preserve"> </w:t>
      </w:r>
      <w:r w:rsidR="00D10880">
        <w:rPr>
          <w:rFonts w:ascii="Verdana" w:hAnsi="Verdana"/>
          <w:b/>
        </w:rPr>
        <w:t xml:space="preserve">Solutions </w:t>
      </w:r>
      <w:r w:rsidRPr="009B0ABC">
        <w:rPr>
          <w:rFonts w:ascii="Verdana" w:hAnsi="Verdana"/>
        </w:rPr>
        <w:t>as</w:t>
      </w:r>
      <w:r>
        <w:rPr>
          <w:rFonts w:ascii="Verdana" w:hAnsi="Verdana"/>
          <w:b/>
        </w:rPr>
        <w:t xml:space="preserve"> Sr. Accountant – US Accounts</w:t>
      </w:r>
      <w:r w:rsidR="00D10880">
        <w:rPr>
          <w:rFonts w:ascii="Verdana" w:hAnsi="Verdana"/>
          <w:b/>
        </w:rPr>
        <w:t xml:space="preserve"> – AR &amp; AP</w:t>
      </w:r>
    </w:p>
    <w:p w14:paraId="1325C8A5" w14:textId="77777777" w:rsidR="00D10880" w:rsidRPr="00D10880" w:rsidRDefault="00D10880" w:rsidP="00D10880">
      <w:pPr>
        <w:ind w:left="426"/>
        <w:rPr>
          <w:rFonts w:ascii="Verdana" w:eastAsia="Courier New" w:hAnsi="Verdana"/>
          <w:sz w:val="10"/>
          <w:szCs w:val="10"/>
        </w:rPr>
      </w:pPr>
    </w:p>
    <w:p w14:paraId="053D726C" w14:textId="4F699B4E" w:rsidR="00D10880" w:rsidRPr="00D10880" w:rsidRDefault="00D10880" w:rsidP="00D10880">
      <w:pPr>
        <w:pStyle w:val="BodyText"/>
        <w:jc w:val="both"/>
        <w:rPr>
          <w:rFonts w:ascii="Verdana" w:eastAsia="Courier New" w:hAnsi="Verdana"/>
          <w:sz w:val="20"/>
          <w:u w:val="single"/>
        </w:rPr>
      </w:pPr>
      <w:r w:rsidRPr="00D10880">
        <w:rPr>
          <w:rFonts w:ascii="Verdana" w:eastAsia="Courier New" w:hAnsi="Verdana"/>
          <w:sz w:val="20"/>
        </w:rPr>
        <w:t xml:space="preserve">      </w:t>
      </w:r>
      <w:r w:rsidRPr="00D10880">
        <w:rPr>
          <w:rFonts w:ascii="Verdana" w:eastAsia="Courier New" w:hAnsi="Verdana"/>
          <w:sz w:val="20"/>
          <w:u w:val="single"/>
        </w:rPr>
        <w:t>A</w:t>
      </w:r>
      <w:r w:rsidR="002173C5">
        <w:rPr>
          <w:rFonts w:ascii="Verdana" w:eastAsia="Courier New" w:hAnsi="Verdana"/>
          <w:sz w:val="20"/>
          <w:u w:val="single"/>
        </w:rPr>
        <w:t>P</w:t>
      </w:r>
      <w:r w:rsidRPr="00D10880">
        <w:rPr>
          <w:rFonts w:ascii="Verdana" w:eastAsia="Courier New" w:hAnsi="Verdana"/>
          <w:sz w:val="20"/>
          <w:u w:val="single"/>
        </w:rPr>
        <w:t xml:space="preserve"> Process:</w:t>
      </w:r>
    </w:p>
    <w:p w14:paraId="1AA9F58A" w14:textId="77777777" w:rsidR="00D10880" w:rsidRPr="00D10880" w:rsidRDefault="00D10880" w:rsidP="00D10880">
      <w:pPr>
        <w:ind w:left="142"/>
        <w:rPr>
          <w:rFonts w:ascii="Verdana" w:eastAsia="Courier New" w:hAnsi="Verdana"/>
          <w:sz w:val="10"/>
          <w:szCs w:val="10"/>
        </w:rPr>
      </w:pPr>
    </w:p>
    <w:p w14:paraId="21AE4CCD" w14:textId="2F09AF72" w:rsidR="00714585" w:rsidRDefault="00714585" w:rsidP="00714585">
      <w:pPr>
        <w:numPr>
          <w:ilvl w:val="0"/>
          <w:numId w:val="7"/>
        </w:numPr>
        <w:ind w:left="426" w:hanging="284"/>
        <w:rPr>
          <w:rFonts w:ascii="Verdana" w:eastAsia="Courier New" w:hAnsi="Verdana"/>
        </w:rPr>
      </w:pPr>
      <w:r>
        <w:rPr>
          <w:rFonts w:ascii="Verdana" w:eastAsia="Courier New" w:hAnsi="Verdana"/>
        </w:rPr>
        <w:t xml:space="preserve">To track and download the invoices from the shared drive and allot the invoices to process to team </w:t>
      </w:r>
      <w:r w:rsidR="00D10880">
        <w:rPr>
          <w:rFonts w:ascii="Verdana" w:eastAsia="Courier New" w:hAnsi="Verdana"/>
        </w:rPr>
        <w:t>daily</w:t>
      </w:r>
      <w:r>
        <w:rPr>
          <w:rFonts w:ascii="Verdana" w:eastAsia="Courier New" w:hAnsi="Verdana"/>
        </w:rPr>
        <w:t>.</w:t>
      </w:r>
    </w:p>
    <w:p w14:paraId="3FAB220B" w14:textId="0AE88C15" w:rsidR="00714585" w:rsidRDefault="00714585" w:rsidP="00714585">
      <w:pPr>
        <w:numPr>
          <w:ilvl w:val="0"/>
          <w:numId w:val="7"/>
        </w:numPr>
        <w:ind w:left="426" w:hanging="284"/>
        <w:rPr>
          <w:rFonts w:ascii="Verdana" w:eastAsia="Courier New" w:hAnsi="Verdana"/>
        </w:rPr>
      </w:pPr>
      <w:r>
        <w:rPr>
          <w:rFonts w:ascii="Verdana" w:eastAsia="Courier New" w:hAnsi="Verdana"/>
        </w:rPr>
        <w:t>To prepare an excel sheet for the invoices received and track the completed and pending invoices list.</w:t>
      </w:r>
    </w:p>
    <w:p w14:paraId="7F1FD149" w14:textId="3955812E" w:rsidR="00714585" w:rsidRDefault="00714585" w:rsidP="00714585">
      <w:pPr>
        <w:numPr>
          <w:ilvl w:val="0"/>
          <w:numId w:val="7"/>
        </w:numPr>
        <w:ind w:left="426" w:hanging="284"/>
        <w:rPr>
          <w:rFonts w:ascii="Verdana" w:eastAsia="Courier New" w:hAnsi="Verdana"/>
        </w:rPr>
      </w:pPr>
      <w:r>
        <w:rPr>
          <w:rFonts w:ascii="Verdana" w:eastAsia="Courier New" w:hAnsi="Verdana"/>
        </w:rPr>
        <w:t>To prepare the tracker and post the invoices in QuickBooks daily.</w:t>
      </w:r>
    </w:p>
    <w:p w14:paraId="4E1F0BC1" w14:textId="08D12680" w:rsidR="00714585" w:rsidRDefault="00714585" w:rsidP="00714585">
      <w:pPr>
        <w:numPr>
          <w:ilvl w:val="0"/>
          <w:numId w:val="7"/>
        </w:numPr>
        <w:ind w:left="426" w:hanging="284"/>
        <w:rPr>
          <w:rFonts w:ascii="Verdana" w:eastAsia="Courier New" w:hAnsi="Verdana"/>
        </w:rPr>
      </w:pPr>
      <w:r>
        <w:rPr>
          <w:rFonts w:ascii="Verdana" w:eastAsia="Courier New" w:hAnsi="Verdana"/>
        </w:rPr>
        <w:t xml:space="preserve">A self QC will be done for the invoices that were processed on the day. </w:t>
      </w:r>
    </w:p>
    <w:p w14:paraId="0A7009B0" w14:textId="77777777" w:rsidR="00714585" w:rsidRPr="00C46024" w:rsidRDefault="00714585" w:rsidP="00714585">
      <w:pPr>
        <w:numPr>
          <w:ilvl w:val="0"/>
          <w:numId w:val="7"/>
        </w:numPr>
        <w:ind w:left="426" w:hanging="284"/>
        <w:rPr>
          <w:rFonts w:ascii="Verdana" w:eastAsia="Courier New" w:hAnsi="Verdana"/>
        </w:rPr>
      </w:pPr>
      <w:r>
        <w:rPr>
          <w:rFonts w:ascii="Verdana" w:eastAsia="Courier New" w:hAnsi="Verdana"/>
        </w:rPr>
        <w:t>To reconcile the vendor and client statements.</w:t>
      </w:r>
    </w:p>
    <w:p w14:paraId="0DFBA831" w14:textId="121DCC73" w:rsidR="00714585" w:rsidRDefault="00714585" w:rsidP="00714585">
      <w:pPr>
        <w:numPr>
          <w:ilvl w:val="0"/>
          <w:numId w:val="7"/>
        </w:numPr>
        <w:ind w:left="426" w:hanging="284"/>
        <w:rPr>
          <w:rFonts w:ascii="Verdana" w:eastAsia="Courier New" w:hAnsi="Verdana"/>
        </w:rPr>
      </w:pPr>
      <w:r>
        <w:rPr>
          <w:rFonts w:ascii="Verdana" w:eastAsia="Courier New" w:hAnsi="Verdana"/>
        </w:rPr>
        <w:t>To prepare the weekly cogs report and compare them with the invoices processed.</w:t>
      </w:r>
    </w:p>
    <w:p w14:paraId="36C5106B" w14:textId="41CA6E70" w:rsidR="00714585" w:rsidRDefault="00714585" w:rsidP="00714585">
      <w:pPr>
        <w:numPr>
          <w:ilvl w:val="0"/>
          <w:numId w:val="7"/>
        </w:numPr>
        <w:ind w:left="426" w:hanging="284"/>
        <w:rPr>
          <w:rFonts w:ascii="Verdana" w:eastAsia="Courier New" w:hAnsi="Verdana"/>
        </w:rPr>
      </w:pPr>
      <w:r>
        <w:rPr>
          <w:rFonts w:ascii="Verdana" w:eastAsia="Courier New" w:hAnsi="Verdana"/>
        </w:rPr>
        <w:t>To</w:t>
      </w:r>
      <w:r w:rsidRPr="00AD07AC">
        <w:rPr>
          <w:rFonts w:ascii="Verdana" w:eastAsia="Courier New" w:hAnsi="Verdana"/>
        </w:rPr>
        <w:t xml:space="preserve"> reconcile entries and internal ledgers to financial reporting system reports</w:t>
      </w:r>
      <w:r>
        <w:rPr>
          <w:rFonts w:ascii="Verdana" w:eastAsia="Courier New" w:hAnsi="Verdana"/>
        </w:rPr>
        <w:t xml:space="preserve"> in QuickBooks</w:t>
      </w:r>
      <w:r w:rsidRPr="00AD07AC">
        <w:rPr>
          <w:rFonts w:ascii="Verdana" w:eastAsia="Courier New" w:hAnsi="Verdana"/>
        </w:rPr>
        <w:t>.</w:t>
      </w:r>
    </w:p>
    <w:p w14:paraId="3C34A242" w14:textId="0772B349" w:rsidR="00714585" w:rsidRPr="008F69DB" w:rsidRDefault="00714585" w:rsidP="00714585">
      <w:pPr>
        <w:numPr>
          <w:ilvl w:val="0"/>
          <w:numId w:val="7"/>
        </w:numPr>
        <w:spacing w:before="40" w:after="40"/>
        <w:ind w:left="426" w:hanging="284"/>
        <w:jc w:val="both"/>
        <w:rPr>
          <w:rFonts w:ascii="Verdana" w:eastAsia="Courier New" w:hAnsi="Verdana"/>
        </w:rPr>
      </w:pPr>
      <w:r>
        <w:rPr>
          <w:rFonts w:ascii="Verdana" w:eastAsia="Courier New" w:hAnsi="Verdana"/>
        </w:rPr>
        <w:t>To validate invoices with price agreement and process all sorts of invoices for the clients in a timely manner.</w:t>
      </w:r>
    </w:p>
    <w:p w14:paraId="4A41A1C8" w14:textId="5548F913" w:rsidR="00714585" w:rsidRDefault="00714585" w:rsidP="00714585">
      <w:pPr>
        <w:numPr>
          <w:ilvl w:val="0"/>
          <w:numId w:val="7"/>
        </w:numPr>
        <w:spacing w:before="40" w:after="40"/>
        <w:ind w:left="450" w:hanging="270"/>
        <w:jc w:val="both"/>
        <w:rPr>
          <w:rFonts w:ascii="Verdana" w:eastAsia="Courier New" w:hAnsi="Verdana"/>
        </w:rPr>
      </w:pPr>
      <w:r w:rsidRPr="0075285D">
        <w:rPr>
          <w:rFonts w:ascii="Verdana" w:eastAsia="Courier New" w:hAnsi="Verdana"/>
        </w:rPr>
        <w:t xml:space="preserve">Communicating with </w:t>
      </w:r>
      <w:r>
        <w:rPr>
          <w:rFonts w:ascii="Verdana" w:eastAsia="Courier New" w:hAnsi="Verdana"/>
        </w:rPr>
        <w:t>team</w:t>
      </w:r>
      <w:r w:rsidRPr="0075285D">
        <w:rPr>
          <w:rFonts w:ascii="Verdana" w:eastAsia="Courier New" w:hAnsi="Verdana"/>
        </w:rPr>
        <w:t xml:space="preserve"> to ensure that all </w:t>
      </w:r>
      <w:r>
        <w:rPr>
          <w:rFonts w:ascii="Verdana" w:eastAsia="Courier New" w:hAnsi="Verdana"/>
        </w:rPr>
        <w:t>the billing for the current month and their approvals are received in a timely manner.</w:t>
      </w:r>
    </w:p>
    <w:p w14:paraId="52E84D65" w14:textId="7270BA3A" w:rsidR="00714585" w:rsidRPr="008F69DB" w:rsidRDefault="00714585" w:rsidP="00714585">
      <w:pPr>
        <w:numPr>
          <w:ilvl w:val="0"/>
          <w:numId w:val="7"/>
        </w:numPr>
        <w:spacing w:before="40" w:after="40"/>
        <w:ind w:left="450" w:hanging="270"/>
        <w:jc w:val="both"/>
        <w:rPr>
          <w:rFonts w:ascii="Verdana" w:eastAsia="Courier New" w:hAnsi="Verdana"/>
        </w:rPr>
      </w:pPr>
      <w:r w:rsidRPr="008F69DB">
        <w:rPr>
          <w:rFonts w:ascii="Verdana" w:eastAsia="Courier New" w:hAnsi="Verdana"/>
        </w:rPr>
        <w:t>Prepare monthly financial reports</w:t>
      </w:r>
      <w:r>
        <w:rPr>
          <w:rFonts w:ascii="Verdana" w:eastAsia="Courier New" w:hAnsi="Verdana"/>
        </w:rPr>
        <w:t xml:space="preserve">, cogs report, tracker report </w:t>
      </w:r>
      <w:r w:rsidRPr="008F69DB">
        <w:rPr>
          <w:rFonts w:ascii="Verdana" w:eastAsia="Courier New" w:hAnsi="Verdana"/>
        </w:rPr>
        <w:t>and liaise with Managers.</w:t>
      </w:r>
    </w:p>
    <w:p w14:paraId="34EE106E" w14:textId="77777777" w:rsidR="00714585" w:rsidRPr="00DA66A1" w:rsidRDefault="00714585" w:rsidP="00714585">
      <w:pPr>
        <w:numPr>
          <w:ilvl w:val="0"/>
          <w:numId w:val="7"/>
        </w:numPr>
        <w:spacing w:before="40" w:after="40"/>
        <w:ind w:left="450" w:hanging="270"/>
        <w:jc w:val="both"/>
        <w:rPr>
          <w:rFonts w:ascii="Verdana" w:eastAsia="Courier New" w:hAnsi="Verdana"/>
        </w:rPr>
      </w:pPr>
      <w:r w:rsidRPr="00DA66A1">
        <w:rPr>
          <w:rFonts w:ascii="Verdana" w:eastAsia="Courier New" w:hAnsi="Verdana"/>
        </w:rPr>
        <w:t>To perform bank reconciliati</w:t>
      </w:r>
      <w:r>
        <w:rPr>
          <w:rFonts w:ascii="Verdana" w:eastAsia="Courier New" w:hAnsi="Verdana"/>
        </w:rPr>
        <w:t>on, intercompany reconciliation.</w:t>
      </w:r>
    </w:p>
    <w:p w14:paraId="59ED22A9" w14:textId="77777777" w:rsidR="00714585" w:rsidRDefault="00714585" w:rsidP="00714585">
      <w:pPr>
        <w:rPr>
          <w:rFonts w:ascii="Verdana" w:hAnsi="Verdana"/>
          <w:b/>
        </w:rPr>
      </w:pPr>
    </w:p>
    <w:p w14:paraId="1992A4FD" w14:textId="04B31564" w:rsidR="009B0ABC" w:rsidRPr="009B0ABC" w:rsidRDefault="009B0ABC" w:rsidP="0075285D">
      <w:pPr>
        <w:numPr>
          <w:ilvl w:val="0"/>
          <w:numId w:val="5"/>
        </w:numPr>
        <w:ind w:left="360"/>
        <w:rPr>
          <w:rFonts w:ascii="Verdana" w:hAnsi="Verdana"/>
          <w:b/>
        </w:rPr>
      </w:pPr>
      <w:r>
        <w:rPr>
          <w:rFonts w:ascii="Verdana" w:hAnsi="Verdana"/>
          <w:b/>
        </w:rPr>
        <w:t>Oct 202</w:t>
      </w:r>
      <w:r w:rsidR="008D6F61">
        <w:rPr>
          <w:rFonts w:ascii="Verdana" w:hAnsi="Verdana"/>
          <w:b/>
        </w:rPr>
        <w:t>0</w:t>
      </w:r>
      <w:r w:rsidR="0013336D">
        <w:rPr>
          <w:rFonts w:ascii="Verdana" w:hAnsi="Verdana"/>
          <w:b/>
        </w:rPr>
        <w:t xml:space="preserve"> to </w:t>
      </w:r>
      <w:r w:rsidR="006B50FB">
        <w:rPr>
          <w:rFonts w:ascii="Verdana" w:hAnsi="Verdana"/>
          <w:b/>
        </w:rPr>
        <w:t>May</w:t>
      </w:r>
      <w:r w:rsidR="0013336D">
        <w:rPr>
          <w:rFonts w:ascii="Verdana" w:hAnsi="Verdana"/>
          <w:b/>
        </w:rPr>
        <w:t xml:space="preserve"> 2022</w:t>
      </w:r>
      <w:r>
        <w:rPr>
          <w:rFonts w:ascii="Verdana" w:hAnsi="Verdana"/>
          <w:b/>
        </w:rPr>
        <w:t xml:space="preserve"> working in </w:t>
      </w:r>
      <w:r w:rsidRPr="009B0ABC">
        <w:rPr>
          <w:rFonts w:ascii="Verdana" w:hAnsi="Verdana"/>
          <w:b/>
        </w:rPr>
        <w:t>KG</w:t>
      </w:r>
      <w:r w:rsidR="00777FC9">
        <w:rPr>
          <w:rFonts w:ascii="Verdana" w:hAnsi="Verdana"/>
          <w:b/>
        </w:rPr>
        <w:t>I</w:t>
      </w:r>
      <w:r w:rsidRPr="009B0ABC">
        <w:rPr>
          <w:rFonts w:ascii="Verdana" w:hAnsi="Verdana"/>
          <w:b/>
        </w:rPr>
        <w:t xml:space="preserve">SL Business Support Services </w:t>
      </w:r>
      <w:r w:rsidRPr="009B0ABC">
        <w:rPr>
          <w:rFonts w:ascii="Verdana" w:hAnsi="Verdana"/>
        </w:rPr>
        <w:t>as</w:t>
      </w:r>
      <w:r>
        <w:rPr>
          <w:rFonts w:ascii="Verdana" w:hAnsi="Verdana"/>
          <w:b/>
        </w:rPr>
        <w:t xml:space="preserve"> Sr. Accountant</w:t>
      </w:r>
      <w:r w:rsidR="008F69DB">
        <w:rPr>
          <w:rFonts w:ascii="Verdana" w:hAnsi="Verdana"/>
          <w:b/>
        </w:rPr>
        <w:t xml:space="preserve"> – </w:t>
      </w:r>
      <w:r w:rsidR="008208BE">
        <w:rPr>
          <w:rFonts w:ascii="Verdana" w:hAnsi="Verdana"/>
          <w:b/>
        </w:rPr>
        <w:t>US Accounts</w:t>
      </w:r>
    </w:p>
    <w:p w14:paraId="29D034C2" w14:textId="77777777" w:rsidR="009B0ABC" w:rsidRDefault="009B0ABC" w:rsidP="009B0ABC">
      <w:pPr>
        <w:pStyle w:val="BodyText"/>
        <w:ind w:left="360"/>
        <w:jc w:val="both"/>
        <w:rPr>
          <w:rFonts w:ascii="Verdana" w:eastAsia="Courier New" w:hAnsi="Verdana"/>
          <w:b w:val="0"/>
          <w:bCs/>
          <w:sz w:val="20"/>
          <w:u w:val="single"/>
        </w:rPr>
      </w:pPr>
    </w:p>
    <w:p w14:paraId="3384CED1" w14:textId="77777777" w:rsidR="009B0ABC" w:rsidRDefault="009B0ABC" w:rsidP="009B0ABC">
      <w:pPr>
        <w:pStyle w:val="BodyText"/>
        <w:ind w:left="360"/>
        <w:jc w:val="both"/>
        <w:rPr>
          <w:rFonts w:ascii="Verdana" w:eastAsia="Courier New" w:hAnsi="Verdana"/>
          <w:b w:val="0"/>
          <w:bCs/>
          <w:sz w:val="20"/>
          <w:u w:val="single"/>
        </w:rPr>
      </w:pPr>
      <w:r w:rsidRPr="00900FAB">
        <w:rPr>
          <w:rFonts w:ascii="Verdana" w:eastAsia="Courier New" w:hAnsi="Verdana"/>
          <w:b w:val="0"/>
          <w:bCs/>
          <w:sz w:val="20"/>
          <w:u w:val="single"/>
        </w:rPr>
        <w:t>Key Responsible Areas</w:t>
      </w:r>
    </w:p>
    <w:p w14:paraId="08FF07B0" w14:textId="77777777" w:rsidR="009B0ABC" w:rsidRPr="00B3470A" w:rsidRDefault="009B0ABC" w:rsidP="009B0ABC">
      <w:pPr>
        <w:pStyle w:val="BodyText"/>
        <w:ind w:left="360"/>
        <w:jc w:val="both"/>
        <w:rPr>
          <w:rFonts w:ascii="Verdana" w:eastAsia="Courier New" w:hAnsi="Verdana"/>
          <w:b w:val="0"/>
          <w:bCs/>
          <w:sz w:val="10"/>
          <w:u w:val="single"/>
        </w:rPr>
      </w:pPr>
    </w:p>
    <w:p w14:paraId="3AD6A3A9" w14:textId="3C431E4D" w:rsidR="008208BE" w:rsidRDefault="008208BE" w:rsidP="008F69DB">
      <w:pPr>
        <w:numPr>
          <w:ilvl w:val="0"/>
          <w:numId w:val="7"/>
        </w:numPr>
        <w:ind w:left="426" w:hanging="284"/>
        <w:rPr>
          <w:rFonts w:ascii="Verdana" w:eastAsia="Courier New" w:hAnsi="Verdana"/>
        </w:rPr>
      </w:pPr>
      <w:r>
        <w:rPr>
          <w:rFonts w:ascii="Verdana" w:eastAsia="Courier New" w:hAnsi="Verdana"/>
        </w:rPr>
        <w:t xml:space="preserve">To </w:t>
      </w:r>
      <w:r w:rsidR="00714585">
        <w:rPr>
          <w:rFonts w:ascii="Verdana" w:eastAsia="Courier New" w:hAnsi="Verdana"/>
        </w:rPr>
        <w:t>p</w:t>
      </w:r>
      <w:r w:rsidR="00714585" w:rsidRPr="00AD07AC">
        <w:rPr>
          <w:rFonts w:ascii="Verdana" w:eastAsia="Courier New" w:hAnsi="Verdana"/>
        </w:rPr>
        <w:t>repare</w:t>
      </w:r>
      <w:r w:rsidR="008F69DB" w:rsidRPr="00AD07AC">
        <w:rPr>
          <w:rFonts w:ascii="Verdana" w:eastAsia="Courier New" w:hAnsi="Verdana"/>
        </w:rPr>
        <w:t xml:space="preserve"> entries and </w:t>
      </w:r>
      <w:r w:rsidR="00714585" w:rsidRPr="00AD07AC">
        <w:rPr>
          <w:rFonts w:ascii="Verdana" w:eastAsia="Courier New" w:hAnsi="Verdana"/>
        </w:rPr>
        <w:t>post</w:t>
      </w:r>
      <w:r w:rsidR="008F69DB" w:rsidRPr="00AD07AC">
        <w:rPr>
          <w:rFonts w:ascii="Verdana" w:eastAsia="Courier New" w:hAnsi="Verdana"/>
        </w:rPr>
        <w:t xml:space="preserve"> financial transactions</w:t>
      </w:r>
      <w:r>
        <w:rPr>
          <w:rFonts w:ascii="Verdana" w:eastAsia="Courier New" w:hAnsi="Verdana"/>
        </w:rPr>
        <w:t xml:space="preserve"> in QuickBooks</w:t>
      </w:r>
      <w:r w:rsidR="00C46024">
        <w:rPr>
          <w:rFonts w:ascii="Verdana" w:eastAsia="Courier New" w:hAnsi="Verdana"/>
        </w:rPr>
        <w:t>.</w:t>
      </w:r>
    </w:p>
    <w:p w14:paraId="57515120" w14:textId="77777777" w:rsidR="00C46024" w:rsidRDefault="008208BE" w:rsidP="00C46024">
      <w:pPr>
        <w:numPr>
          <w:ilvl w:val="0"/>
          <w:numId w:val="7"/>
        </w:numPr>
        <w:ind w:left="426" w:hanging="284"/>
        <w:rPr>
          <w:rFonts w:ascii="Verdana" w:eastAsia="Courier New" w:hAnsi="Verdana"/>
        </w:rPr>
      </w:pPr>
      <w:r>
        <w:rPr>
          <w:rFonts w:ascii="Verdana" w:eastAsia="Courier New" w:hAnsi="Verdana"/>
        </w:rPr>
        <w:t>To</w:t>
      </w:r>
      <w:r w:rsidR="008F69DB" w:rsidRPr="00AD07AC">
        <w:rPr>
          <w:rFonts w:ascii="Verdana" w:eastAsia="Courier New" w:hAnsi="Verdana"/>
        </w:rPr>
        <w:t xml:space="preserve"> reconciles entries and internal ledgers to financial reporting system reports</w:t>
      </w:r>
      <w:r>
        <w:rPr>
          <w:rFonts w:ascii="Verdana" w:eastAsia="Courier New" w:hAnsi="Verdana"/>
        </w:rPr>
        <w:t xml:space="preserve"> in QuickBooks</w:t>
      </w:r>
      <w:r w:rsidR="008F69DB" w:rsidRPr="00AD07AC">
        <w:rPr>
          <w:rFonts w:ascii="Verdana" w:eastAsia="Courier New" w:hAnsi="Verdana"/>
        </w:rPr>
        <w:t>.</w:t>
      </w:r>
    </w:p>
    <w:p w14:paraId="65A22472" w14:textId="77777777" w:rsidR="008208BE" w:rsidRDefault="008208BE" w:rsidP="00C46024">
      <w:pPr>
        <w:numPr>
          <w:ilvl w:val="0"/>
          <w:numId w:val="7"/>
        </w:numPr>
        <w:ind w:left="426" w:hanging="284"/>
        <w:rPr>
          <w:rFonts w:ascii="Verdana" w:eastAsia="Courier New" w:hAnsi="Verdana"/>
        </w:rPr>
      </w:pPr>
      <w:r w:rsidRPr="00C46024">
        <w:rPr>
          <w:rFonts w:ascii="Verdana" w:eastAsia="Courier New" w:hAnsi="Verdana"/>
        </w:rPr>
        <w:t xml:space="preserve">Download the bank feeds in QuickBooks and </w:t>
      </w:r>
      <w:r w:rsidR="00C46024" w:rsidRPr="00C46024">
        <w:rPr>
          <w:rFonts w:ascii="Verdana" w:eastAsia="Courier New" w:hAnsi="Verdana"/>
        </w:rPr>
        <w:t>add those transactions to the correct chart of accounts</w:t>
      </w:r>
      <w:r w:rsidR="00C46024">
        <w:rPr>
          <w:rFonts w:ascii="Verdana" w:eastAsia="Courier New" w:hAnsi="Verdana"/>
        </w:rPr>
        <w:t>.</w:t>
      </w:r>
    </w:p>
    <w:p w14:paraId="185D11DE" w14:textId="77777777" w:rsidR="00C46024" w:rsidRPr="00C46024" w:rsidRDefault="00C46024" w:rsidP="00C46024">
      <w:pPr>
        <w:numPr>
          <w:ilvl w:val="0"/>
          <w:numId w:val="7"/>
        </w:numPr>
        <w:ind w:left="426" w:hanging="284"/>
        <w:rPr>
          <w:rFonts w:ascii="Verdana" w:eastAsia="Courier New" w:hAnsi="Verdana"/>
        </w:rPr>
      </w:pPr>
      <w:r>
        <w:rPr>
          <w:rFonts w:ascii="Verdana" w:eastAsia="Courier New" w:hAnsi="Verdana"/>
        </w:rPr>
        <w:t>To reconcile the vendor and client statements.</w:t>
      </w:r>
    </w:p>
    <w:p w14:paraId="45832D11" w14:textId="77777777" w:rsidR="008F69DB" w:rsidRPr="008F69DB" w:rsidRDefault="008F69DB" w:rsidP="008F69DB">
      <w:pPr>
        <w:numPr>
          <w:ilvl w:val="0"/>
          <w:numId w:val="7"/>
        </w:numPr>
        <w:spacing w:before="40" w:after="40"/>
        <w:ind w:left="426" w:hanging="284"/>
        <w:jc w:val="both"/>
        <w:rPr>
          <w:rFonts w:ascii="Verdana" w:eastAsia="Courier New" w:hAnsi="Verdana"/>
        </w:rPr>
      </w:pPr>
      <w:r>
        <w:rPr>
          <w:rFonts w:ascii="Verdana" w:eastAsia="Courier New" w:hAnsi="Verdana"/>
        </w:rPr>
        <w:t>To validate invoices with price agreement and process all sort of invoices for the clients in timely manner.</w:t>
      </w:r>
    </w:p>
    <w:p w14:paraId="5464C096" w14:textId="3F22C52C" w:rsidR="008F69DB" w:rsidRDefault="0075285D" w:rsidP="008F69DB">
      <w:pPr>
        <w:numPr>
          <w:ilvl w:val="0"/>
          <w:numId w:val="7"/>
        </w:numPr>
        <w:spacing w:before="40" w:after="40"/>
        <w:ind w:left="450" w:hanging="270"/>
        <w:jc w:val="both"/>
        <w:rPr>
          <w:rFonts w:ascii="Verdana" w:eastAsia="Courier New" w:hAnsi="Verdana"/>
        </w:rPr>
      </w:pPr>
      <w:r w:rsidRPr="0075285D">
        <w:rPr>
          <w:rFonts w:ascii="Verdana" w:eastAsia="Courier New" w:hAnsi="Verdana"/>
        </w:rPr>
        <w:t xml:space="preserve">Communicating with </w:t>
      </w:r>
      <w:r w:rsidR="008F69DB">
        <w:rPr>
          <w:rFonts w:ascii="Verdana" w:eastAsia="Courier New" w:hAnsi="Verdana"/>
        </w:rPr>
        <w:t>team</w:t>
      </w:r>
      <w:r w:rsidRPr="0075285D">
        <w:rPr>
          <w:rFonts w:ascii="Verdana" w:eastAsia="Courier New" w:hAnsi="Verdana"/>
        </w:rPr>
        <w:t xml:space="preserve"> to ensure that </w:t>
      </w:r>
      <w:r w:rsidR="00714585" w:rsidRPr="0075285D">
        <w:rPr>
          <w:rFonts w:ascii="Verdana" w:eastAsia="Courier New" w:hAnsi="Verdana"/>
        </w:rPr>
        <w:t>all</w:t>
      </w:r>
      <w:r w:rsidRPr="0075285D">
        <w:rPr>
          <w:rFonts w:ascii="Verdana" w:eastAsia="Courier New" w:hAnsi="Verdana"/>
        </w:rPr>
        <w:t xml:space="preserve"> </w:t>
      </w:r>
      <w:r>
        <w:rPr>
          <w:rFonts w:ascii="Verdana" w:eastAsia="Courier New" w:hAnsi="Verdana"/>
        </w:rPr>
        <w:t xml:space="preserve">the billing for the current month and their approvals are received </w:t>
      </w:r>
      <w:r w:rsidR="00714585">
        <w:rPr>
          <w:rFonts w:ascii="Verdana" w:eastAsia="Courier New" w:hAnsi="Verdana"/>
        </w:rPr>
        <w:t>in a timely</w:t>
      </w:r>
      <w:r>
        <w:rPr>
          <w:rFonts w:ascii="Verdana" w:eastAsia="Courier New" w:hAnsi="Verdana"/>
        </w:rPr>
        <w:t xml:space="preserve"> manner.</w:t>
      </w:r>
    </w:p>
    <w:p w14:paraId="383D2B69" w14:textId="299D49DF" w:rsidR="008F69DB" w:rsidRPr="008F69DB" w:rsidRDefault="008F69DB" w:rsidP="008F69DB">
      <w:pPr>
        <w:numPr>
          <w:ilvl w:val="0"/>
          <w:numId w:val="7"/>
        </w:numPr>
        <w:spacing w:before="40" w:after="40"/>
        <w:ind w:left="450" w:hanging="270"/>
        <w:jc w:val="both"/>
        <w:rPr>
          <w:rFonts w:ascii="Verdana" w:eastAsia="Courier New" w:hAnsi="Verdana"/>
        </w:rPr>
      </w:pPr>
      <w:r w:rsidRPr="008F69DB">
        <w:rPr>
          <w:rFonts w:ascii="Verdana" w:eastAsia="Courier New" w:hAnsi="Verdana"/>
        </w:rPr>
        <w:t xml:space="preserve">Prepare monthly financial reports and liaise with </w:t>
      </w:r>
      <w:r w:rsidR="00714585" w:rsidRPr="008F69DB">
        <w:rPr>
          <w:rFonts w:ascii="Verdana" w:eastAsia="Courier New" w:hAnsi="Verdana"/>
        </w:rPr>
        <w:t>Managers.</w:t>
      </w:r>
    </w:p>
    <w:p w14:paraId="1DB72AB9" w14:textId="77777777" w:rsidR="0075285D" w:rsidRPr="00DA66A1" w:rsidRDefault="0075285D" w:rsidP="00895819">
      <w:pPr>
        <w:numPr>
          <w:ilvl w:val="0"/>
          <w:numId w:val="7"/>
        </w:numPr>
        <w:spacing w:before="40" w:after="40"/>
        <w:ind w:left="450" w:hanging="270"/>
        <w:jc w:val="both"/>
        <w:rPr>
          <w:rFonts w:ascii="Verdana" w:eastAsia="Courier New" w:hAnsi="Verdana"/>
        </w:rPr>
      </w:pPr>
      <w:r w:rsidRPr="00DA66A1">
        <w:rPr>
          <w:rFonts w:ascii="Verdana" w:eastAsia="Courier New" w:hAnsi="Verdana"/>
        </w:rPr>
        <w:t>To perform bank reconciliati</w:t>
      </w:r>
      <w:r w:rsidR="00C46024">
        <w:rPr>
          <w:rFonts w:ascii="Verdana" w:eastAsia="Courier New" w:hAnsi="Verdana"/>
        </w:rPr>
        <w:t>on, intercompany reconciliation.</w:t>
      </w:r>
    </w:p>
    <w:p w14:paraId="16EEAAF0" w14:textId="77777777" w:rsidR="00895819" w:rsidRPr="00DA66A1" w:rsidRDefault="00895819" w:rsidP="00895819">
      <w:pPr>
        <w:numPr>
          <w:ilvl w:val="0"/>
          <w:numId w:val="7"/>
        </w:numPr>
        <w:spacing w:before="40" w:after="40"/>
        <w:ind w:left="450" w:hanging="270"/>
        <w:jc w:val="both"/>
        <w:rPr>
          <w:rFonts w:ascii="Verdana" w:eastAsia="Courier New" w:hAnsi="Verdana"/>
        </w:rPr>
      </w:pPr>
      <w:r w:rsidRPr="00DA66A1">
        <w:rPr>
          <w:rFonts w:ascii="Verdana" w:eastAsia="Courier New" w:hAnsi="Verdana"/>
        </w:rPr>
        <w:t xml:space="preserve">To Key in and maintain records properly in </w:t>
      </w:r>
      <w:r>
        <w:rPr>
          <w:rFonts w:ascii="Verdana" w:eastAsia="Courier New" w:hAnsi="Verdana"/>
        </w:rPr>
        <w:t>Quick</w:t>
      </w:r>
      <w:r w:rsidR="00C46024">
        <w:rPr>
          <w:rFonts w:ascii="Verdana" w:eastAsia="Courier New" w:hAnsi="Verdana"/>
        </w:rPr>
        <w:t>Books.</w:t>
      </w:r>
    </w:p>
    <w:p w14:paraId="5D2087B6" w14:textId="77777777" w:rsidR="00895819" w:rsidRPr="00B3470A" w:rsidRDefault="00895819" w:rsidP="00895819">
      <w:pPr>
        <w:numPr>
          <w:ilvl w:val="0"/>
          <w:numId w:val="7"/>
        </w:numPr>
        <w:spacing w:before="40" w:after="40"/>
        <w:ind w:left="450" w:hanging="270"/>
        <w:jc w:val="both"/>
        <w:rPr>
          <w:rFonts w:ascii="Verdana" w:eastAsia="Courier New" w:hAnsi="Verdana"/>
        </w:rPr>
      </w:pPr>
      <w:r w:rsidRPr="00B3470A">
        <w:rPr>
          <w:rFonts w:ascii="Verdana" w:eastAsia="Courier New" w:hAnsi="Verdana"/>
        </w:rPr>
        <w:t>Assisting with internal and external audit and ancillary revenue</w:t>
      </w:r>
      <w:r>
        <w:rPr>
          <w:rFonts w:ascii="Verdana" w:eastAsia="Courier New" w:hAnsi="Verdana"/>
        </w:rPr>
        <w:t>.</w:t>
      </w:r>
    </w:p>
    <w:p w14:paraId="440338BE" w14:textId="77777777" w:rsidR="009B0ABC" w:rsidRDefault="009B0ABC" w:rsidP="009B0ABC">
      <w:pPr>
        <w:ind w:left="360"/>
        <w:jc w:val="both"/>
        <w:rPr>
          <w:rFonts w:ascii="Verdana" w:hAnsi="Verdana"/>
          <w:b/>
        </w:rPr>
      </w:pPr>
    </w:p>
    <w:p w14:paraId="4AA4B2E1" w14:textId="77777777" w:rsidR="009B0ABC" w:rsidRPr="009B0ABC" w:rsidRDefault="009B0ABC" w:rsidP="009B0ABC">
      <w:pPr>
        <w:suppressAutoHyphens w:val="0"/>
      </w:pPr>
    </w:p>
    <w:p w14:paraId="2B6F441F" w14:textId="77777777" w:rsidR="00DA66A1" w:rsidRPr="009152C9" w:rsidRDefault="00322C59" w:rsidP="00EC0DE5">
      <w:pPr>
        <w:numPr>
          <w:ilvl w:val="0"/>
          <w:numId w:val="5"/>
        </w:numPr>
        <w:ind w:left="360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Ju</w:t>
      </w:r>
      <w:r w:rsidR="009B0ABC">
        <w:rPr>
          <w:rFonts w:ascii="Verdana" w:hAnsi="Verdana"/>
          <w:b/>
        </w:rPr>
        <w:t>ly</w:t>
      </w:r>
      <w:r w:rsidR="00DA66A1" w:rsidRPr="00900FAB">
        <w:rPr>
          <w:rFonts w:ascii="Verdana" w:hAnsi="Verdana"/>
          <w:b/>
        </w:rPr>
        <w:t xml:space="preserve"> 201</w:t>
      </w:r>
      <w:r w:rsidR="00B96668">
        <w:rPr>
          <w:rFonts w:ascii="Verdana" w:hAnsi="Verdana"/>
          <w:b/>
        </w:rPr>
        <w:t>8</w:t>
      </w:r>
      <w:r w:rsidR="00DA66A1" w:rsidRPr="00900FAB">
        <w:rPr>
          <w:rFonts w:ascii="Verdana" w:hAnsi="Verdana"/>
          <w:b/>
        </w:rPr>
        <w:t xml:space="preserve"> </w:t>
      </w:r>
      <w:r w:rsidR="00DA66A1">
        <w:rPr>
          <w:rFonts w:ascii="Verdana" w:hAnsi="Verdana"/>
          <w:b/>
        </w:rPr>
        <w:t xml:space="preserve">to </w:t>
      </w:r>
      <w:r w:rsidR="00F704E9">
        <w:rPr>
          <w:rFonts w:ascii="Verdana" w:hAnsi="Verdana"/>
          <w:b/>
        </w:rPr>
        <w:t>M</w:t>
      </w:r>
      <w:r w:rsidR="00F704E9">
        <w:rPr>
          <w:rFonts w:hAnsi="Verdana" w:hint="eastAsia"/>
          <w:b/>
          <w:lang w:eastAsia="zh-CN"/>
        </w:rPr>
        <w:t>a</w:t>
      </w:r>
      <w:r w:rsidR="009B0ABC">
        <w:rPr>
          <w:rFonts w:hAnsi="Verdana" w:hint="eastAsia"/>
          <w:b/>
          <w:lang w:eastAsia="zh-CN"/>
        </w:rPr>
        <w:t>r</w:t>
      </w:r>
      <w:r w:rsidR="009B0ABC">
        <w:rPr>
          <w:rFonts w:hAnsi="Verdana"/>
          <w:b/>
          <w:lang w:eastAsia="zh-CN"/>
        </w:rPr>
        <w:t xml:space="preserve"> </w:t>
      </w:r>
      <w:r w:rsidR="00F704E9" w:rsidRPr="009B0ABC">
        <w:rPr>
          <w:rFonts w:ascii="Verdana" w:hAnsi="Verdana" w:hint="eastAsia"/>
          <w:b/>
        </w:rPr>
        <w:t>2020</w:t>
      </w:r>
      <w:r w:rsidR="009B0ABC">
        <w:rPr>
          <w:rFonts w:ascii="Verdana" w:hAnsi="Verdana"/>
          <w:b/>
        </w:rPr>
        <w:t xml:space="preserve"> </w:t>
      </w:r>
      <w:r w:rsidR="00DA66A1" w:rsidRPr="00900FAB">
        <w:rPr>
          <w:rFonts w:ascii="Verdana" w:hAnsi="Verdana"/>
        </w:rPr>
        <w:t>Wor</w:t>
      </w:r>
      <w:r w:rsidR="00DA66A1">
        <w:rPr>
          <w:rFonts w:ascii="Verdana" w:hAnsi="Verdana"/>
        </w:rPr>
        <w:t xml:space="preserve">king </w:t>
      </w:r>
      <w:r w:rsidR="00DA66A1" w:rsidRPr="00900FAB">
        <w:rPr>
          <w:rFonts w:ascii="Verdana" w:hAnsi="Verdana"/>
        </w:rPr>
        <w:t>with</w:t>
      </w:r>
      <w:r w:rsidR="00DA66A1">
        <w:rPr>
          <w:rFonts w:ascii="Verdana" w:hAnsi="Verdana"/>
        </w:rPr>
        <w:t xml:space="preserve"> </w:t>
      </w:r>
      <w:r w:rsidR="00F40C12">
        <w:rPr>
          <w:rFonts w:ascii="Verdana" w:hAnsi="Verdana"/>
          <w:b/>
        </w:rPr>
        <w:t xml:space="preserve">ENVISION </w:t>
      </w:r>
      <w:r>
        <w:rPr>
          <w:rFonts w:ascii="Verdana" w:hAnsi="Verdana"/>
          <w:b/>
        </w:rPr>
        <w:t>PVT LTD</w:t>
      </w:r>
      <w:r w:rsidR="00DA66A1" w:rsidRPr="00900FAB">
        <w:rPr>
          <w:rFonts w:ascii="Verdana" w:hAnsi="Verdana"/>
        </w:rPr>
        <w:t xml:space="preserve">, </w:t>
      </w:r>
      <w:r>
        <w:rPr>
          <w:rFonts w:ascii="Verdana" w:hAnsi="Verdana"/>
        </w:rPr>
        <w:t>as</w:t>
      </w:r>
      <w:r w:rsidR="00EC0DE5">
        <w:rPr>
          <w:rFonts w:ascii="Verdana" w:hAnsi="Verdana"/>
        </w:rPr>
        <w:t xml:space="preserve"> </w:t>
      </w:r>
      <w:r w:rsidR="00EC0DE5" w:rsidRPr="00EC0DE5">
        <w:rPr>
          <w:rFonts w:ascii="Verdana" w:hAnsi="Verdana"/>
          <w:b/>
          <w:bCs/>
        </w:rPr>
        <w:t>Sr.</w:t>
      </w:r>
      <w:r>
        <w:rPr>
          <w:rFonts w:ascii="Verdana" w:hAnsi="Verdana"/>
        </w:rPr>
        <w:t xml:space="preserve"> </w:t>
      </w:r>
      <w:r w:rsidR="00F40C12">
        <w:rPr>
          <w:rFonts w:ascii="Verdana" w:hAnsi="Verdana"/>
          <w:b/>
        </w:rPr>
        <w:t xml:space="preserve">Accounts </w:t>
      </w:r>
      <w:r w:rsidR="00804353">
        <w:rPr>
          <w:rFonts w:ascii="Verdana" w:hAnsi="Verdana"/>
          <w:b/>
        </w:rPr>
        <w:t>Specialist</w:t>
      </w:r>
      <w:r w:rsidR="008208BE">
        <w:rPr>
          <w:rFonts w:ascii="Verdana" w:hAnsi="Verdana"/>
          <w:b/>
        </w:rPr>
        <w:t xml:space="preserve"> – US Accounting</w:t>
      </w:r>
      <w:r w:rsidR="00DA66A1">
        <w:rPr>
          <w:rFonts w:ascii="Verdana" w:hAnsi="Verdana"/>
          <w:b/>
        </w:rPr>
        <w:t>.</w:t>
      </w:r>
    </w:p>
    <w:p w14:paraId="66951FB1" w14:textId="77777777" w:rsidR="00DA66A1" w:rsidRDefault="00DA66A1" w:rsidP="00DA66A1">
      <w:pPr>
        <w:pStyle w:val="BodyText"/>
        <w:ind w:left="360"/>
        <w:jc w:val="both"/>
        <w:rPr>
          <w:rFonts w:ascii="Verdana" w:eastAsia="Courier New" w:hAnsi="Verdana"/>
          <w:b w:val="0"/>
          <w:bCs/>
          <w:sz w:val="20"/>
          <w:u w:val="single"/>
        </w:rPr>
      </w:pPr>
    </w:p>
    <w:p w14:paraId="01EDBF9E" w14:textId="77777777" w:rsidR="00DA66A1" w:rsidRDefault="00DA66A1" w:rsidP="00DA66A1">
      <w:pPr>
        <w:pStyle w:val="BodyText"/>
        <w:ind w:left="360"/>
        <w:jc w:val="both"/>
        <w:rPr>
          <w:rFonts w:ascii="Verdana" w:eastAsia="Courier New" w:hAnsi="Verdana"/>
          <w:b w:val="0"/>
          <w:bCs/>
          <w:sz w:val="20"/>
          <w:u w:val="single"/>
        </w:rPr>
      </w:pPr>
      <w:r w:rsidRPr="00900FAB">
        <w:rPr>
          <w:rFonts w:ascii="Verdana" w:eastAsia="Courier New" w:hAnsi="Verdana"/>
          <w:b w:val="0"/>
          <w:bCs/>
          <w:sz w:val="20"/>
          <w:u w:val="single"/>
        </w:rPr>
        <w:t>Key Responsible Areas</w:t>
      </w:r>
    </w:p>
    <w:p w14:paraId="18DCBC9C" w14:textId="77777777" w:rsidR="00DA66A1" w:rsidRPr="00B3470A" w:rsidRDefault="00DA66A1" w:rsidP="00DA66A1">
      <w:pPr>
        <w:pStyle w:val="BodyText"/>
        <w:ind w:left="360"/>
        <w:jc w:val="both"/>
        <w:rPr>
          <w:rFonts w:ascii="Verdana" w:eastAsia="Courier New" w:hAnsi="Verdana"/>
          <w:b w:val="0"/>
          <w:bCs/>
          <w:sz w:val="10"/>
          <w:u w:val="single"/>
        </w:rPr>
      </w:pPr>
    </w:p>
    <w:p w14:paraId="673C6697" w14:textId="54E02924" w:rsidR="00C46024" w:rsidRDefault="00C46024" w:rsidP="00C46024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>
        <w:rPr>
          <w:rFonts w:ascii="Verdana" w:eastAsia="Courier New" w:hAnsi="Verdana"/>
        </w:rPr>
        <w:t xml:space="preserve">Once </w:t>
      </w:r>
      <w:r w:rsidR="00714585">
        <w:rPr>
          <w:rFonts w:ascii="Verdana" w:eastAsia="Courier New" w:hAnsi="Verdana"/>
        </w:rPr>
        <w:t>an email is</w:t>
      </w:r>
      <w:r>
        <w:rPr>
          <w:rFonts w:ascii="Verdana" w:eastAsia="Courier New" w:hAnsi="Verdana"/>
        </w:rPr>
        <w:t xml:space="preserve"> received from the client</w:t>
      </w:r>
      <w:r w:rsidR="00B07A96">
        <w:rPr>
          <w:rFonts w:ascii="Verdana" w:eastAsia="Courier New" w:hAnsi="Verdana"/>
        </w:rPr>
        <w:t xml:space="preserve"> in </w:t>
      </w:r>
      <w:r w:rsidR="00714585">
        <w:rPr>
          <w:rFonts w:ascii="Verdana" w:eastAsia="Courier New" w:hAnsi="Verdana"/>
        </w:rPr>
        <w:t>the U.</w:t>
      </w:r>
      <w:r w:rsidR="00B07A96">
        <w:rPr>
          <w:rFonts w:ascii="Verdana" w:eastAsia="Courier New" w:hAnsi="Verdana"/>
        </w:rPr>
        <w:t>S or from their approved vendors</w:t>
      </w:r>
      <w:r>
        <w:rPr>
          <w:rFonts w:ascii="Verdana" w:eastAsia="Courier New" w:hAnsi="Verdana"/>
        </w:rPr>
        <w:t>, analyze the invoices and prepare for processing.</w:t>
      </w:r>
    </w:p>
    <w:p w14:paraId="1338AF5C" w14:textId="77777777" w:rsidR="00B96668" w:rsidRDefault="00B96668" w:rsidP="00B96668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>
        <w:rPr>
          <w:rFonts w:ascii="Verdana" w:eastAsia="Courier New" w:hAnsi="Verdana"/>
        </w:rPr>
        <w:t>To validate invoices with price agreement and process all sort of invoices for the clients in timely manner.</w:t>
      </w:r>
    </w:p>
    <w:p w14:paraId="00AC239C" w14:textId="77777777" w:rsidR="00B96668" w:rsidRDefault="00B96668" w:rsidP="00B96668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>
        <w:rPr>
          <w:rFonts w:ascii="Verdana" w:eastAsia="Courier New" w:hAnsi="Verdana"/>
        </w:rPr>
        <w:t xml:space="preserve">Maintain a XL sheet for all the invoices processed direct payment &amp; upload invoices and to keep track of all the invoices in clarification. </w:t>
      </w:r>
    </w:p>
    <w:p w14:paraId="66DEBA36" w14:textId="77777777" w:rsidR="00C46024" w:rsidRPr="00C46024" w:rsidRDefault="00C46024" w:rsidP="00C46024">
      <w:pPr>
        <w:numPr>
          <w:ilvl w:val="0"/>
          <w:numId w:val="2"/>
        </w:numPr>
        <w:tabs>
          <w:tab w:val="clear" w:pos="720"/>
        </w:tabs>
        <w:ind w:left="426" w:hanging="284"/>
        <w:rPr>
          <w:rFonts w:ascii="Verdana" w:eastAsia="Courier New" w:hAnsi="Verdana"/>
        </w:rPr>
      </w:pPr>
      <w:r w:rsidRPr="00AD07AC">
        <w:rPr>
          <w:rFonts w:ascii="Verdana" w:eastAsia="Courier New" w:hAnsi="Verdana"/>
        </w:rPr>
        <w:t>Prepares entries and posts financial transactions; reconciles entries and internal ledgers to financial reporting system reports.</w:t>
      </w:r>
    </w:p>
    <w:p w14:paraId="099A9FB6" w14:textId="77777777" w:rsidR="00CF16AC" w:rsidRPr="00AD07AC" w:rsidRDefault="00AD07AC" w:rsidP="00AD07AC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AD07AC">
        <w:rPr>
          <w:rFonts w:ascii="Verdana" w:eastAsia="Courier New" w:hAnsi="Verdana"/>
        </w:rPr>
        <w:lastRenderedPageBreak/>
        <w:t>Assemble, review and verify invoices and check requests along with flag and clarify any unusual or questionable invoice items or prices</w:t>
      </w:r>
      <w:r>
        <w:rPr>
          <w:rFonts w:ascii="Verdana" w:eastAsia="Courier New" w:hAnsi="Verdana"/>
        </w:rPr>
        <w:t>.</w:t>
      </w:r>
    </w:p>
    <w:p w14:paraId="0BEDABE3" w14:textId="11A6C1B4" w:rsidR="00CF16AC" w:rsidRPr="00AD07AC" w:rsidRDefault="00CF16AC" w:rsidP="00AD07AC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CF16AC">
        <w:rPr>
          <w:rFonts w:ascii="Verdana" w:eastAsia="Courier New" w:hAnsi="Verdana"/>
        </w:rPr>
        <w:t xml:space="preserve">Paying vendors by scheduling pay checks and ensuring payment is received for outstanding credit; generally responding to all vendor enquiries regarding </w:t>
      </w:r>
      <w:r w:rsidR="00714585" w:rsidRPr="00CF16AC">
        <w:rPr>
          <w:rFonts w:ascii="Verdana" w:eastAsia="Courier New" w:hAnsi="Verdana"/>
        </w:rPr>
        <w:t>finance.</w:t>
      </w:r>
    </w:p>
    <w:p w14:paraId="37E7E1BB" w14:textId="77777777" w:rsidR="00CF16AC" w:rsidRPr="00CF16AC" w:rsidRDefault="00CF16AC" w:rsidP="00CF16AC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B3470A">
        <w:rPr>
          <w:rFonts w:ascii="Verdana" w:eastAsia="Courier New" w:hAnsi="Verdana"/>
        </w:rPr>
        <w:t>Verifying validity of account discrepancies by obtaining and investigating information from sales, customer service departments, and from customers.</w:t>
      </w:r>
    </w:p>
    <w:p w14:paraId="55CB9A99" w14:textId="77777777" w:rsidR="00DA66A1" w:rsidRPr="00DA66A1" w:rsidRDefault="00DA66A1" w:rsidP="00CF16AC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DA66A1">
        <w:rPr>
          <w:rFonts w:ascii="Verdana" w:eastAsia="Courier New" w:hAnsi="Verdana"/>
        </w:rPr>
        <w:t>To perform bank reconciliation, intercompany reconciliation,</w:t>
      </w:r>
    </w:p>
    <w:p w14:paraId="7EF6CD59" w14:textId="77777777" w:rsidR="00DA66A1" w:rsidRDefault="00DA66A1" w:rsidP="00CF16AC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DA66A1">
        <w:rPr>
          <w:rFonts w:ascii="Verdana" w:eastAsia="Courier New" w:hAnsi="Verdana"/>
        </w:rPr>
        <w:t xml:space="preserve">Prepare monthly financial reports and liaise with </w:t>
      </w:r>
      <w:r w:rsidR="00CF16AC">
        <w:rPr>
          <w:rFonts w:ascii="Verdana" w:eastAsia="Courier New" w:hAnsi="Verdana"/>
        </w:rPr>
        <w:t>Managers</w:t>
      </w:r>
      <w:r w:rsidRPr="00DA66A1">
        <w:rPr>
          <w:rFonts w:ascii="Verdana" w:eastAsia="Courier New" w:hAnsi="Verdana"/>
        </w:rPr>
        <w:t>,</w:t>
      </w:r>
    </w:p>
    <w:p w14:paraId="5D30D381" w14:textId="77777777" w:rsidR="00CF16AC" w:rsidRPr="00B3470A" w:rsidRDefault="00CF16AC" w:rsidP="00CF16AC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B3470A">
        <w:rPr>
          <w:rFonts w:ascii="Verdana" w:eastAsia="Courier New" w:hAnsi="Verdana"/>
        </w:rPr>
        <w:t>Resolves valid or authorized deductions by entering adjusting entries.</w:t>
      </w:r>
    </w:p>
    <w:p w14:paraId="352EE597" w14:textId="501AC4AF" w:rsidR="00CF16AC" w:rsidRDefault="00CF16AC" w:rsidP="00AD07AC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B3470A">
        <w:rPr>
          <w:rFonts w:ascii="Verdana" w:eastAsia="Courier New" w:hAnsi="Verdana"/>
        </w:rPr>
        <w:t xml:space="preserve">Process and manage payments and </w:t>
      </w:r>
      <w:r w:rsidR="00714585" w:rsidRPr="00B3470A">
        <w:rPr>
          <w:rFonts w:ascii="Verdana" w:eastAsia="Courier New" w:hAnsi="Verdana"/>
        </w:rPr>
        <w:t>provide</w:t>
      </w:r>
      <w:r w:rsidRPr="00B3470A">
        <w:rPr>
          <w:rFonts w:ascii="Verdana" w:eastAsia="Courier New" w:hAnsi="Verdana"/>
        </w:rPr>
        <w:t xml:space="preserve"> related accounting </w:t>
      </w:r>
      <w:r w:rsidR="00714585" w:rsidRPr="00B3470A">
        <w:rPr>
          <w:rFonts w:ascii="Verdana" w:eastAsia="Courier New" w:hAnsi="Verdana"/>
        </w:rPr>
        <w:t>support.</w:t>
      </w:r>
    </w:p>
    <w:p w14:paraId="632A90A5" w14:textId="77777777" w:rsidR="00AD07AC" w:rsidRDefault="00AD07AC" w:rsidP="00AD07AC">
      <w:pPr>
        <w:spacing w:before="40" w:after="40"/>
        <w:ind w:left="426"/>
        <w:jc w:val="both"/>
        <w:rPr>
          <w:rFonts w:ascii="Verdana" w:eastAsia="Courier New" w:hAnsi="Verdana"/>
        </w:rPr>
      </w:pPr>
    </w:p>
    <w:p w14:paraId="72FBEC05" w14:textId="77777777" w:rsidR="00322C59" w:rsidRPr="009152C9" w:rsidRDefault="00322C59" w:rsidP="00B22666">
      <w:pPr>
        <w:numPr>
          <w:ilvl w:val="0"/>
          <w:numId w:val="5"/>
        </w:numPr>
        <w:ind w:left="360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Feb</w:t>
      </w:r>
      <w:r w:rsidRPr="00900FAB">
        <w:rPr>
          <w:rFonts w:ascii="Verdana" w:hAnsi="Verdana"/>
          <w:b/>
        </w:rPr>
        <w:t xml:space="preserve"> 201</w:t>
      </w:r>
      <w:r>
        <w:rPr>
          <w:rFonts w:ascii="Verdana" w:hAnsi="Verdana"/>
          <w:b/>
        </w:rPr>
        <w:t>6</w:t>
      </w:r>
      <w:r w:rsidRPr="00900FAB">
        <w:rPr>
          <w:rFonts w:ascii="Verdana" w:hAnsi="Verdana"/>
          <w:b/>
        </w:rPr>
        <w:t xml:space="preserve"> </w:t>
      </w:r>
      <w:r>
        <w:rPr>
          <w:rFonts w:ascii="Verdana" w:hAnsi="Verdana"/>
          <w:b/>
        </w:rPr>
        <w:t xml:space="preserve">to </w:t>
      </w:r>
      <w:r w:rsidR="009B0ABC">
        <w:rPr>
          <w:rFonts w:ascii="Verdana" w:hAnsi="Verdana"/>
          <w:b/>
        </w:rPr>
        <w:t>May</w:t>
      </w:r>
      <w:r>
        <w:rPr>
          <w:rFonts w:ascii="Verdana" w:hAnsi="Verdana"/>
          <w:b/>
        </w:rPr>
        <w:t xml:space="preserve"> 2018 </w:t>
      </w:r>
      <w:r w:rsidRPr="00900FAB">
        <w:rPr>
          <w:rFonts w:ascii="Verdana" w:hAnsi="Verdana"/>
          <w:b/>
        </w:rPr>
        <w:t xml:space="preserve">– </w:t>
      </w:r>
      <w:r w:rsidRPr="00900FAB">
        <w:rPr>
          <w:rFonts w:ascii="Verdana" w:hAnsi="Verdana"/>
        </w:rPr>
        <w:t>Wor</w:t>
      </w:r>
      <w:r>
        <w:rPr>
          <w:rFonts w:ascii="Verdana" w:hAnsi="Verdana"/>
        </w:rPr>
        <w:t xml:space="preserve">king </w:t>
      </w:r>
      <w:r w:rsidRPr="00900FAB">
        <w:rPr>
          <w:rFonts w:ascii="Verdana" w:hAnsi="Verdana"/>
        </w:rPr>
        <w:t>with</w:t>
      </w:r>
      <w:r>
        <w:rPr>
          <w:rFonts w:ascii="Verdana" w:hAnsi="Verdana"/>
        </w:rPr>
        <w:t xml:space="preserve"> </w:t>
      </w:r>
      <w:r>
        <w:rPr>
          <w:rFonts w:ascii="Verdana" w:hAnsi="Verdana"/>
          <w:b/>
        </w:rPr>
        <w:t>RNSB SDN BHD</w:t>
      </w:r>
      <w:r w:rsidRPr="00900FAB">
        <w:rPr>
          <w:rFonts w:ascii="Verdana" w:hAnsi="Verdana"/>
        </w:rPr>
        <w:t xml:space="preserve">, </w:t>
      </w:r>
      <w:r>
        <w:rPr>
          <w:rFonts w:ascii="Verdana" w:hAnsi="Verdana"/>
        </w:rPr>
        <w:t xml:space="preserve">Selangor, Malaysia </w:t>
      </w:r>
      <w:r w:rsidRPr="00900FAB">
        <w:rPr>
          <w:rFonts w:ascii="Verdana" w:hAnsi="Verdana"/>
        </w:rPr>
        <w:t xml:space="preserve">as </w:t>
      </w:r>
      <w:r>
        <w:rPr>
          <w:rFonts w:ascii="Verdana" w:hAnsi="Verdana"/>
          <w:b/>
        </w:rPr>
        <w:t>Accountant (AR, AP &amp; GL) – Head Office.</w:t>
      </w:r>
    </w:p>
    <w:p w14:paraId="459A731A" w14:textId="77777777" w:rsidR="00322C59" w:rsidRDefault="00322C59" w:rsidP="00322C59">
      <w:pPr>
        <w:pStyle w:val="BodyText"/>
        <w:ind w:left="360"/>
        <w:jc w:val="both"/>
        <w:rPr>
          <w:rFonts w:ascii="Verdana" w:eastAsia="Courier New" w:hAnsi="Verdana"/>
          <w:b w:val="0"/>
          <w:bCs/>
          <w:sz w:val="20"/>
          <w:u w:val="single"/>
        </w:rPr>
      </w:pPr>
    </w:p>
    <w:p w14:paraId="513E8CE1" w14:textId="77777777" w:rsidR="00322C59" w:rsidRDefault="00322C59" w:rsidP="00322C59">
      <w:pPr>
        <w:pStyle w:val="BodyText"/>
        <w:ind w:left="360"/>
        <w:jc w:val="both"/>
        <w:rPr>
          <w:rFonts w:ascii="Verdana" w:eastAsia="Courier New" w:hAnsi="Verdana"/>
          <w:b w:val="0"/>
          <w:bCs/>
          <w:sz w:val="20"/>
          <w:u w:val="single"/>
        </w:rPr>
      </w:pPr>
      <w:r w:rsidRPr="00900FAB">
        <w:rPr>
          <w:rFonts w:ascii="Verdana" w:eastAsia="Courier New" w:hAnsi="Verdana"/>
          <w:b w:val="0"/>
          <w:bCs/>
          <w:sz w:val="20"/>
          <w:u w:val="single"/>
        </w:rPr>
        <w:t>Key Responsible Areas</w:t>
      </w:r>
    </w:p>
    <w:p w14:paraId="67AF64CF" w14:textId="77777777" w:rsidR="00322C59" w:rsidRPr="00B3470A" w:rsidRDefault="00322C59" w:rsidP="00322C59">
      <w:pPr>
        <w:pStyle w:val="BodyText"/>
        <w:ind w:left="360"/>
        <w:jc w:val="both"/>
        <w:rPr>
          <w:rFonts w:ascii="Verdana" w:eastAsia="Courier New" w:hAnsi="Verdana"/>
          <w:b w:val="0"/>
          <w:bCs/>
          <w:sz w:val="10"/>
          <w:u w:val="single"/>
        </w:rPr>
      </w:pPr>
    </w:p>
    <w:p w14:paraId="4EBB4791" w14:textId="77777777" w:rsidR="00322C59" w:rsidRDefault="00322C59" w:rsidP="00895819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B3470A">
        <w:rPr>
          <w:rFonts w:ascii="Verdana" w:eastAsia="Courier New" w:hAnsi="Verdana"/>
        </w:rPr>
        <w:t xml:space="preserve">Generate and </w:t>
      </w:r>
      <w:r>
        <w:rPr>
          <w:rFonts w:ascii="Verdana" w:eastAsia="Courier New" w:hAnsi="Verdana"/>
        </w:rPr>
        <w:t>send out invoices to customers,</w:t>
      </w:r>
    </w:p>
    <w:p w14:paraId="01B574E0" w14:textId="77777777" w:rsidR="00322C59" w:rsidRPr="002A387B" w:rsidRDefault="00322C59" w:rsidP="00895819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>
        <w:rPr>
          <w:rFonts w:ascii="Verdana" w:eastAsia="Courier New" w:hAnsi="Verdana"/>
        </w:rPr>
        <w:t>F</w:t>
      </w:r>
      <w:r w:rsidRPr="00B3470A">
        <w:rPr>
          <w:rFonts w:ascii="Verdana" w:eastAsia="Courier New" w:hAnsi="Verdana"/>
        </w:rPr>
        <w:t xml:space="preserve">ollowing up on their payments according to their credit period and report to management on daily, weekly and monthly basis. </w:t>
      </w:r>
    </w:p>
    <w:p w14:paraId="295157C5" w14:textId="77777777" w:rsidR="00322C59" w:rsidRPr="00DA66A1" w:rsidRDefault="00322C59" w:rsidP="00895819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DA66A1">
        <w:rPr>
          <w:rFonts w:ascii="Verdana" w:eastAsia="Courier New" w:hAnsi="Verdana"/>
        </w:rPr>
        <w:t xml:space="preserve">Processing accounts AP / AR &amp; GL transactions, </w:t>
      </w:r>
    </w:p>
    <w:p w14:paraId="30A0E25B" w14:textId="77777777" w:rsidR="00322C59" w:rsidRPr="00DA66A1" w:rsidRDefault="00322C59" w:rsidP="00895819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DA66A1">
        <w:rPr>
          <w:rFonts w:ascii="Verdana" w:eastAsia="Courier New" w:hAnsi="Verdana"/>
        </w:rPr>
        <w:t>To perform bank reconciliation, intercompany reconciliation,</w:t>
      </w:r>
    </w:p>
    <w:p w14:paraId="271899F9" w14:textId="77777777" w:rsidR="00322C59" w:rsidRPr="00DA66A1" w:rsidRDefault="00322C59" w:rsidP="00895819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DA66A1">
        <w:rPr>
          <w:rFonts w:ascii="Verdana" w:eastAsia="Courier New" w:hAnsi="Verdana"/>
        </w:rPr>
        <w:t>To Key in and maintain records properly in Tally software,</w:t>
      </w:r>
    </w:p>
    <w:p w14:paraId="75D7A1EC" w14:textId="77777777" w:rsidR="00322C59" w:rsidRPr="00DA66A1" w:rsidRDefault="00322C59" w:rsidP="00895819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DA66A1">
        <w:rPr>
          <w:rFonts w:ascii="Verdana" w:eastAsia="Courier New" w:hAnsi="Verdana"/>
        </w:rPr>
        <w:t>Prepare monthly financial reports and liaise with auditors,</w:t>
      </w:r>
    </w:p>
    <w:p w14:paraId="6C6BCAF9" w14:textId="77777777" w:rsidR="00322C59" w:rsidRPr="00DA66A1" w:rsidRDefault="00322C59" w:rsidP="00895819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DA66A1">
        <w:rPr>
          <w:rFonts w:ascii="Verdana" w:eastAsia="Courier New" w:hAnsi="Verdana"/>
        </w:rPr>
        <w:t>To prepare monthly time sheet for employees and arrange salary distribution properly,</w:t>
      </w:r>
    </w:p>
    <w:p w14:paraId="7E56B68D" w14:textId="77777777" w:rsidR="00322C59" w:rsidRPr="00DA66A1" w:rsidRDefault="00322C59" w:rsidP="00895819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DA66A1">
        <w:rPr>
          <w:rFonts w:ascii="Verdana" w:eastAsia="Courier New" w:hAnsi="Verdana"/>
        </w:rPr>
        <w:t>Maintaining petty cash, Stock maintenance and purchasing raw materials for warehouse,</w:t>
      </w:r>
    </w:p>
    <w:p w14:paraId="5FA6486A" w14:textId="463C5289" w:rsidR="00322C59" w:rsidRDefault="00322C59" w:rsidP="00895819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DA66A1">
        <w:rPr>
          <w:rFonts w:ascii="Verdana" w:eastAsia="Courier New" w:hAnsi="Verdana"/>
        </w:rPr>
        <w:t xml:space="preserve">To handle </w:t>
      </w:r>
      <w:proofErr w:type="gramStart"/>
      <w:r w:rsidR="00714585" w:rsidRPr="00DA66A1">
        <w:rPr>
          <w:rFonts w:ascii="Verdana" w:eastAsia="Courier New" w:hAnsi="Verdana"/>
        </w:rPr>
        <w:t>month</w:t>
      </w:r>
      <w:proofErr w:type="gramEnd"/>
      <w:r w:rsidR="00714585">
        <w:rPr>
          <w:rFonts w:ascii="Verdana" w:eastAsia="Courier New" w:hAnsi="Verdana"/>
        </w:rPr>
        <w:t xml:space="preserve"> </w:t>
      </w:r>
      <w:r w:rsidRPr="00DA66A1">
        <w:rPr>
          <w:rFonts w:ascii="Verdana" w:eastAsia="Courier New" w:hAnsi="Verdana"/>
        </w:rPr>
        <w:t>end close activities, Perform other administrative duties as assigned by the finance team,</w:t>
      </w:r>
    </w:p>
    <w:p w14:paraId="0934FAD4" w14:textId="77777777" w:rsidR="00322C59" w:rsidRPr="00B3470A" w:rsidRDefault="00322C59" w:rsidP="00895819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B3470A">
        <w:rPr>
          <w:rFonts w:ascii="Verdana" w:eastAsia="Courier New" w:hAnsi="Verdana"/>
        </w:rPr>
        <w:t>Keeping detail accounts of production crew and other miscellaneous expenses</w:t>
      </w:r>
    </w:p>
    <w:p w14:paraId="50875535" w14:textId="77777777" w:rsidR="00322C59" w:rsidRPr="00B3470A" w:rsidRDefault="00322C59" w:rsidP="00895819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B3470A">
        <w:rPr>
          <w:rFonts w:ascii="Verdana" w:eastAsia="Courier New" w:hAnsi="Verdana"/>
        </w:rPr>
        <w:t>Allocate payments to clients by verifying the bills.</w:t>
      </w:r>
    </w:p>
    <w:p w14:paraId="72DCA2F3" w14:textId="77777777" w:rsidR="00322C59" w:rsidRPr="00B3470A" w:rsidRDefault="00322C59" w:rsidP="00895819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B3470A">
        <w:rPr>
          <w:rFonts w:ascii="Verdana" w:eastAsia="Courier New" w:hAnsi="Verdana"/>
        </w:rPr>
        <w:t>Perform account reconciliations by monitoring customers account details for non-payments, delayed payments and other irregularities.</w:t>
      </w:r>
    </w:p>
    <w:p w14:paraId="1564362C" w14:textId="47EF8191" w:rsidR="00322C59" w:rsidRPr="00B3470A" w:rsidRDefault="00322C59" w:rsidP="00895819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B3470A">
        <w:rPr>
          <w:rFonts w:ascii="Verdana" w:eastAsia="Courier New" w:hAnsi="Verdana"/>
        </w:rPr>
        <w:t xml:space="preserve">Research and resolve payment discrepancies, </w:t>
      </w:r>
      <w:r w:rsidR="00714585" w:rsidRPr="00B3470A">
        <w:rPr>
          <w:rFonts w:ascii="Verdana" w:eastAsia="Courier New" w:hAnsi="Verdana"/>
        </w:rPr>
        <w:t>generate</w:t>
      </w:r>
      <w:r w:rsidRPr="00B3470A">
        <w:rPr>
          <w:rFonts w:ascii="Verdana" w:eastAsia="Courier New" w:hAnsi="Verdana"/>
        </w:rPr>
        <w:t xml:space="preserve"> age analysis review AR aging to ensure compliance.</w:t>
      </w:r>
    </w:p>
    <w:p w14:paraId="407EED0F" w14:textId="77777777" w:rsidR="00322C59" w:rsidRPr="00B3470A" w:rsidRDefault="00322C59" w:rsidP="00895819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B3470A">
        <w:rPr>
          <w:rFonts w:ascii="Verdana" w:eastAsia="Courier New" w:hAnsi="Verdana"/>
        </w:rPr>
        <w:t xml:space="preserve">Allocating check and cash to manage </w:t>
      </w:r>
      <w:r>
        <w:rPr>
          <w:rFonts w:ascii="Verdana" w:eastAsia="Courier New" w:hAnsi="Verdana"/>
        </w:rPr>
        <w:t xml:space="preserve">Site Visit </w:t>
      </w:r>
      <w:r w:rsidRPr="00B3470A">
        <w:rPr>
          <w:rFonts w:ascii="Verdana" w:eastAsia="Courier New" w:hAnsi="Verdana"/>
        </w:rPr>
        <w:t>as per the budget</w:t>
      </w:r>
      <w:r>
        <w:rPr>
          <w:rFonts w:ascii="Verdana" w:eastAsia="Courier New" w:hAnsi="Verdana"/>
        </w:rPr>
        <w:t xml:space="preserve">. </w:t>
      </w:r>
    </w:p>
    <w:p w14:paraId="60591F54" w14:textId="77777777" w:rsidR="00322C59" w:rsidRPr="00B3470A" w:rsidRDefault="00322C59" w:rsidP="00895819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B3470A">
        <w:rPr>
          <w:rFonts w:ascii="Verdana" w:eastAsia="Courier New" w:hAnsi="Verdana"/>
        </w:rPr>
        <w:t>Assisting with internal and external audit and ancillary revenue</w:t>
      </w:r>
      <w:r>
        <w:rPr>
          <w:rFonts w:ascii="Verdana" w:eastAsia="Courier New" w:hAnsi="Verdana"/>
        </w:rPr>
        <w:t>.</w:t>
      </w:r>
    </w:p>
    <w:p w14:paraId="5613D346" w14:textId="24452E63" w:rsidR="00322C59" w:rsidRPr="00B3470A" w:rsidRDefault="00322C59" w:rsidP="00895819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B3470A">
        <w:rPr>
          <w:rFonts w:ascii="Verdana" w:eastAsia="Courier New" w:hAnsi="Verdana"/>
        </w:rPr>
        <w:t xml:space="preserve">Contributing in the creation </w:t>
      </w:r>
      <w:r w:rsidR="00714585" w:rsidRPr="00B3470A">
        <w:rPr>
          <w:rFonts w:ascii="Verdana" w:eastAsia="Courier New" w:hAnsi="Verdana"/>
        </w:rPr>
        <w:t>of</w:t>
      </w:r>
      <w:r w:rsidRPr="00B3470A">
        <w:rPr>
          <w:rFonts w:ascii="Verdana" w:eastAsia="Courier New" w:hAnsi="Verdana"/>
        </w:rPr>
        <w:t xml:space="preserve"> budgets and forecasts</w:t>
      </w:r>
      <w:r>
        <w:rPr>
          <w:rFonts w:ascii="Verdana" w:eastAsia="Courier New" w:hAnsi="Verdana"/>
        </w:rPr>
        <w:t>.</w:t>
      </w:r>
    </w:p>
    <w:p w14:paraId="519D04A3" w14:textId="77777777" w:rsidR="00322C59" w:rsidRPr="00B3470A" w:rsidRDefault="00322C59" w:rsidP="00895819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B3470A">
        <w:rPr>
          <w:rFonts w:ascii="Verdana" w:eastAsia="Courier New" w:hAnsi="Verdana"/>
        </w:rPr>
        <w:t>Adjust Monthly Advances, Pre-payments and Deferred Costs</w:t>
      </w:r>
      <w:r>
        <w:rPr>
          <w:rFonts w:ascii="Verdana" w:eastAsia="Courier New" w:hAnsi="Verdana"/>
        </w:rPr>
        <w:t>.</w:t>
      </w:r>
    </w:p>
    <w:p w14:paraId="0FC7C3C0" w14:textId="77777777" w:rsidR="00322C59" w:rsidRDefault="00322C59" w:rsidP="00AD07AC">
      <w:pPr>
        <w:spacing w:before="40" w:after="40"/>
        <w:ind w:left="426"/>
        <w:jc w:val="both"/>
        <w:rPr>
          <w:rFonts w:ascii="Verdana" w:eastAsia="Courier New" w:hAnsi="Verdana"/>
        </w:rPr>
      </w:pPr>
    </w:p>
    <w:p w14:paraId="7DAD4AC1" w14:textId="77777777" w:rsidR="00BE4B78" w:rsidRPr="00B96668" w:rsidRDefault="00B96668" w:rsidP="003E13AD">
      <w:pPr>
        <w:numPr>
          <w:ilvl w:val="0"/>
          <w:numId w:val="5"/>
        </w:numPr>
        <w:ind w:left="360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Oct</w:t>
      </w:r>
      <w:r w:rsidR="00F43B88" w:rsidRPr="00B96668">
        <w:rPr>
          <w:rFonts w:ascii="Verdana" w:hAnsi="Verdana"/>
          <w:b/>
        </w:rPr>
        <w:t xml:space="preserve"> 201</w:t>
      </w:r>
      <w:r w:rsidR="00F704E9" w:rsidRPr="00B96668">
        <w:rPr>
          <w:rFonts w:hAnsi="Verdana" w:hint="eastAsia"/>
          <w:b/>
          <w:lang w:eastAsia="zh-CN"/>
        </w:rPr>
        <w:t>1</w:t>
      </w:r>
      <w:r w:rsidR="00F43B88" w:rsidRPr="00B96668">
        <w:rPr>
          <w:rFonts w:ascii="Verdana" w:hAnsi="Verdana"/>
          <w:b/>
        </w:rPr>
        <w:t xml:space="preserve"> </w:t>
      </w:r>
      <w:r w:rsidR="00F44F34" w:rsidRPr="00B96668">
        <w:rPr>
          <w:rFonts w:ascii="Verdana" w:hAnsi="Verdana"/>
          <w:b/>
        </w:rPr>
        <w:t>t</w:t>
      </w:r>
      <w:r w:rsidR="00F704E9" w:rsidRPr="00B96668">
        <w:rPr>
          <w:rFonts w:hAnsi="Verdana" w:hint="eastAsia"/>
          <w:b/>
          <w:lang w:eastAsia="zh-CN"/>
        </w:rPr>
        <w:t>o</w:t>
      </w:r>
      <w:r w:rsidR="00F43B88" w:rsidRPr="00B96668">
        <w:rPr>
          <w:rFonts w:ascii="Verdana" w:hAnsi="Verdana"/>
          <w:b/>
        </w:rPr>
        <w:t xml:space="preserve"> </w:t>
      </w:r>
      <w:r w:rsidR="00322C59" w:rsidRPr="00B96668">
        <w:rPr>
          <w:rFonts w:ascii="Verdana" w:hAnsi="Verdana"/>
          <w:b/>
        </w:rPr>
        <w:t xml:space="preserve">Nov </w:t>
      </w:r>
      <w:r w:rsidR="00F43B88" w:rsidRPr="00B96668">
        <w:rPr>
          <w:rFonts w:ascii="Verdana" w:hAnsi="Verdana"/>
          <w:b/>
        </w:rPr>
        <w:t>201</w:t>
      </w:r>
      <w:r w:rsidR="005E3A52">
        <w:rPr>
          <w:rFonts w:ascii="Verdana" w:hAnsi="Verdana"/>
          <w:b/>
        </w:rPr>
        <w:t>5</w:t>
      </w:r>
      <w:r w:rsidR="00F43B88" w:rsidRPr="00B96668">
        <w:rPr>
          <w:rFonts w:ascii="Verdana" w:hAnsi="Verdana"/>
          <w:b/>
        </w:rPr>
        <w:t xml:space="preserve"> </w:t>
      </w:r>
      <w:r w:rsidR="00BE4B78" w:rsidRPr="00B96668">
        <w:rPr>
          <w:rFonts w:ascii="Verdana" w:hAnsi="Verdana"/>
        </w:rPr>
        <w:t>Work</w:t>
      </w:r>
      <w:r w:rsidR="00F43B88" w:rsidRPr="00B96668">
        <w:rPr>
          <w:rFonts w:ascii="Verdana" w:hAnsi="Verdana"/>
        </w:rPr>
        <w:t>ed</w:t>
      </w:r>
      <w:r w:rsidR="00BE4B78" w:rsidRPr="00B96668">
        <w:rPr>
          <w:rFonts w:ascii="Verdana" w:hAnsi="Verdana"/>
        </w:rPr>
        <w:t xml:space="preserve"> with </w:t>
      </w:r>
      <w:r w:rsidR="00BE4B78" w:rsidRPr="00B96668">
        <w:rPr>
          <w:rFonts w:ascii="Verdana" w:hAnsi="Verdana"/>
          <w:b/>
        </w:rPr>
        <w:t>M/s P</w:t>
      </w:r>
      <w:r w:rsidR="003E13AD">
        <w:rPr>
          <w:rFonts w:ascii="Verdana" w:hAnsi="Verdana"/>
          <w:b/>
        </w:rPr>
        <w:t>ersepolis Capital LLC</w:t>
      </w:r>
      <w:r w:rsidR="00BE4B78" w:rsidRPr="00B96668">
        <w:rPr>
          <w:rFonts w:ascii="Verdana" w:hAnsi="Verdana"/>
        </w:rPr>
        <w:t xml:space="preserve">, Dubai </w:t>
      </w:r>
      <w:r w:rsidRPr="00900FAB">
        <w:rPr>
          <w:rFonts w:ascii="Verdana" w:hAnsi="Verdana"/>
        </w:rPr>
        <w:t>as an</w:t>
      </w:r>
      <w:r>
        <w:rPr>
          <w:rFonts w:ascii="Verdana" w:hAnsi="Verdana"/>
        </w:rPr>
        <w:t xml:space="preserve"> </w:t>
      </w:r>
      <w:r>
        <w:rPr>
          <w:rFonts w:ascii="Verdana" w:hAnsi="Verdana"/>
          <w:b/>
        </w:rPr>
        <w:t xml:space="preserve">Accounts Executive </w:t>
      </w:r>
      <w:r w:rsidRPr="009152C9">
        <w:rPr>
          <w:rFonts w:ascii="Verdana" w:hAnsi="Verdana"/>
          <w:b/>
        </w:rPr>
        <w:t>– Head Office.</w:t>
      </w:r>
    </w:p>
    <w:p w14:paraId="7C19BC2E" w14:textId="77777777" w:rsidR="00B37BDD" w:rsidRPr="00B37BDD" w:rsidRDefault="00B37BDD" w:rsidP="00B37BDD">
      <w:pPr>
        <w:ind w:left="720"/>
        <w:jc w:val="both"/>
        <w:rPr>
          <w:rFonts w:ascii="Verdana" w:hAnsi="Verdana"/>
          <w:sz w:val="12"/>
        </w:rPr>
      </w:pPr>
    </w:p>
    <w:p w14:paraId="02552A79" w14:textId="77777777" w:rsidR="00BE4B78" w:rsidRPr="00900FAB" w:rsidRDefault="00BE4B78" w:rsidP="00BE4B78">
      <w:pPr>
        <w:pStyle w:val="BodyText"/>
        <w:ind w:left="360"/>
        <w:jc w:val="both"/>
        <w:rPr>
          <w:rFonts w:ascii="Verdana" w:eastAsia="Courier New" w:hAnsi="Verdana"/>
          <w:b w:val="0"/>
          <w:bCs/>
          <w:sz w:val="20"/>
          <w:u w:val="single"/>
        </w:rPr>
      </w:pPr>
      <w:r w:rsidRPr="00900FAB">
        <w:rPr>
          <w:rFonts w:ascii="Verdana" w:eastAsia="Courier New" w:hAnsi="Verdana"/>
          <w:b w:val="0"/>
          <w:bCs/>
          <w:sz w:val="20"/>
          <w:u w:val="single"/>
        </w:rPr>
        <w:t>Key Responsible Areas</w:t>
      </w:r>
    </w:p>
    <w:p w14:paraId="184B1DE1" w14:textId="77777777" w:rsidR="00BE4B78" w:rsidRPr="00900FAB" w:rsidRDefault="00BE4B78" w:rsidP="00BE4B78">
      <w:pPr>
        <w:pStyle w:val="BodyText"/>
        <w:jc w:val="both"/>
        <w:rPr>
          <w:rFonts w:ascii="Verdana" w:eastAsia="Courier New" w:hAnsi="Verdana"/>
          <w:b w:val="0"/>
          <w:sz w:val="20"/>
        </w:rPr>
      </w:pPr>
    </w:p>
    <w:p w14:paraId="14C603E1" w14:textId="7F949D52" w:rsidR="00B96668" w:rsidRDefault="00B96668" w:rsidP="00B96668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>
        <w:rPr>
          <w:rFonts w:ascii="Verdana" w:eastAsia="Courier New" w:hAnsi="Verdana"/>
        </w:rPr>
        <w:t>F</w:t>
      </w:r>
      <w:r w:rsidRPr="00B3470A">
        <w:rPr>
          <w:rFonts w:ascii="Verdana" w:eastAsia="Courier New" w:hAnsi="Verdana"/>
        </w:rPr>
        <w:t xml:space="preserve">ollowing up on their payments according to their credit period and report to management on </w:t>
      </w:r>
      <w:r w:rsidR="00714585" w:rsidRPr="00B3470A">
        <w:rPr>
          <w:rFonts w:ascii="Verdana" w:eastAsia="Courier New" w:hAnsi="Verdana"/>
        </w:rPr>
        <w:t>a daily</w:t>
      </w:r>
      <w:r w:rsidRPr="00B3470A">
        <w:rPr>
          <w:rFonts w:ascii="Verdana" w:eastAsia="Courier New" w:hAnsi="Verdana"/>
        </w:rPr>
        <w:t xml:space="preserve">, weekly and monthly basis. </w:t>
      </w:r>
    </w:p>
    <w:p w14:paraId="0B8F8FA1" w14:textId="77777777" w:rsidR="00B96668" w:rsidRPr="00DA66A1" w:rsidRDefault="00B96668" w:rsidP="00B96668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DA66A1">
        <w:rPr>
          <w:rFonts w:ascii="Verdana" w:eastAsia="Courier New" w:hAnsi="Verdana"/>
        </w:rPr>
        <w:t>To prepare monthly time sheet for employees and arrange salary distribution properly,</w:t>
      </w:r>
    </w:p>
    <w:p w14:paraId="1D85D281" w14:textId="77777777" w:rsidR="00B96668" w:rsidRPr="00DA66A1" w:rsidRDefault="00B96668" w:rsidP="00B96668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DA66A1">
        <w:rPr>
          <w:rFonts w:ascii="Verdana" w:eastAsia="Courier New" w:hAnsi="Verdana"/>
        </w:rPr>
        <w:t>Maintaining petty cash, Stock maintenance and purchasing raw materials for warehouse,</w:t>
      </w:r>
    </w:p>
    <w:p w14:paraId="31E96F7D" w14:textId="2564AF5C" w:rsidR="00B96668" w:rsidRDefault="00B96668" w:rsidP="00B96668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DA66A1">
        <w:rPr>
          <w:rFonts w:ascii="Verdana" w:eastAsia="Courier New" w:hAnsi="Verdana"/>
        </w:rPr>
        <w:t xml:space="preserve">To handle </w:t>
      </w:r>
      <w:r w:rsidR="00384812" w:rsidRPr="00DA66A1">
        <w:rPr>
          <w:rFonts w:ascii="Verdana" w:eastAsia="Courier New" w:hAnsi="Verdana"/>
        </w:rPr>
        <w:t>month,</w:t>
      </w:r>
      <w:r w:rsidRPr="00DA66A1">
        <w:rPr>
          <w:rFonts w:ascii="Verdana" w:eastAsia="Courier New" w:hAnsi="Verdana"/>
        </w:rPr>
        <w:t xml:space="preserve"> end close activities, </w:t>
      </w:r>
      <w:r w:rsidR="00384812" w:rsidRPr="00DA66A1">
        <w:rPr>
          <w:rFonts w:ascii="Verdana" w:eastAsia="Courier New" w:hAnsi="Verdana"/>
        </w:rPr>
        <w:t>perform</w:t>
      </w:r>
      <w:r w:rsidRPr="00DA66A1">
        <w:rPr>
          <w:rFonts w:ascii="Verdana" w:eastAsia="Courier New" w:hAnsi="Verdana"/>
        </w:rPr>
        <w:t xml:space="preserve"> other administrative duties as assigned by the finance team,</w:t>
      </w:r>
    </w:p>
    <w:p w14:paraId="6366D2F8" w14:textId="77777777" w:rsidR="00B96668" w:rsidRPr="00B3470A" w:rsidRDefault="00B96668" w:rsidP="00B96668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B3470A">
        <w:rPr>
          <w:rFonts w:ascii="Verdana" w:eastAsia="Courier New" w:hAnsi="Verdana"/>
        </w:rPr>
        <w:t xml:space="preserve">Allocate payments to </w:t>
      </w:r>
      <w:r>
        <w:rPr>
          <w:rFonts w:ascii="Verdana" w:eastAsia="Courier New" w:hAnsi="Verdana"/>
        </w:rPr>
        <w:t>Vendors &amp; clients</w:t>
      </w:r>
      <w:r w:rsidRPr="00B3470A">
        <w:rPr>
          <w:rFonts w:ascii="Verdana" w:eastAsia="Courier New" w:hAnsi="Verdana"/>
        </w:rPr>
        <w:t xml:space="preserve"> by verifying the bills.</w:t>
      </w:r>
    </w:p>
    <w:p w14:paraId="7AB855A6" w14:textId="77777777" w:rsidR="00B96668" w:rsidRDefault="00B96668" w:rsidP="00B96668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B3470A">
        <w:rPr>
          <w:rFonts w:ascii="Verdana" w:eastAsia="Courier New" w:hAnsi="Verdana"/>
        </w:rPr>
        <w:t>Perform account reconciliations by monitoring customers account details for non-payments, delayed payments and other irregularities.</w:t>
      </w:r>
    </w:p>
    <w:p w14:paraId="0CBAAE2E" w14:textId="77777777" w:rsidR="00B96668" w:rsidRPr="00AD07AC" w:rsidRDefault="00B96668" w:rsidP="00B96668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DA66A1">
        <w:rPr>
          <w:rFonts w:ascii="Verdana" w:eastAsia="Courier New" w:hAnsi="Verdana"/>
        </w:rPr>
        <w:t xml:space="preserve">Processing accounts AP / AR &amp; GL transactions, </w:t>
      </w:r>
    </w:p>
    <w:p w14:paraId="70B8CB56" w14:textId="3A0D34D1" w:rsidR="00B96668" w:rsidRPr="00B3470A" w:rsidRDefault="00B96668" w:rsidP="00B96668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B3470A">
        <w:rPr>
          <w:rFonts w:ascii="Verdana" w:eastAsia="Courier New" w:hAnsi="Verdana"/>
        </w:rPr>
        <w:lastRenderedPageBreak/>
        <w:t xml:space="preserve">Research and resolve payment discrepancies, </w:t>
      </w:r>
      <w:r w:rsidR="00714585" w:rsidRPr="00B3470A">
        <w:rPr>
          <w:rFonts w:ascii="Verdana" w:eastAsia="Courier New" w:hAnsi="Verdana"/>
        </w:rPr>
        <w:t>generate</w:t>
      </w:r>
      <w:r w:rsidRPr="00B3470A">
        <w:rPr>
          <w:rFonts w:ascii="Verdana" w:eastAsia="Courier New" w:hAnsi="Verdana"/>
        </w:rPr>
        <w:t xml:space="preserve"> age analysis review AR ag</w:t>
      </w:r>
      <w:r w:rsidR="009B0ABC">
        <w:rPr>
          <w:rFonts w:ascii="Verdana" w:eastAsia="Courier New" w:hAnsi="Verdana"/>
        </w:rPr>
        <w:t>e</w:t>
      </w:r>
      <w:r w:rsidRPr="00B3470A">
        <w:rPr>
          <w:rFonts w:ascii="Verdana" w:eastAsia="Courier New" w:hAnsi="Verdana"/>
        </w:rPr>
        <w:t>ing to ensure compliance.</w:t>
      </w:r>
    </w:p>
    <w:p w14:paraId="7C5D9E05" w14:textId="77777777" w:rsidR="00B96668" w:rsidRPr="00B3470A" w:rsidRDefault="00B96668" w:rsidP="00B96668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B3470A">
        <w:rPr>
          <w:rFonts w:ascii="Verdana" w:eastAsia="Courier New" w:hAnsi="Verdana"/>
        </w:rPr>
        <w:t>Assisting with internal and external audit and ancillary revenue</w:t>
      </w:r>
      <w:r>
        <w:rPr>
          <w:rFonts w:ascii="Verdana" w:eastAsia="Courier New" w:hAnsi="Verdana"/>
        </w:rPr>
        <w:t>.</w:t>
      </w:r>
    </w:p>
    <w:p w14:paraId="2E8428B8" w14:textId="604A63E2" w:rsidR="00B96668" w:rsidRPr="00B3470A" w:rsidRDefault="00B96668" w:rsidP="00B96668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B3470A">
        <w:rPr>
          <w:rFonts w:ascii="Verdana" w:eastAsia="Courier New" w:hAnsi="Verdana"/>
        </w:rPr>
        <w:t xml:space="preserve">Contributing </w:t>
      </w:r>
      <w:r w:rsidR="00714585" w:rsidRPr="00B3470A">
        <w:rPr>
          <w:rFonts w:ascii="Verdana" w:eastAsia="Courier New" w:hAnsi="Verdana"/>
        </w:rPr>
        <w:t>to</w:t>
      </w:r>
      <w:r w:rsidRPr="00B3470A">
        <w:rPr>
          <w:rFonts w:ascii="Verdana" w:eastAsia="Courier New" w:hAnsi="Verdana"/>
        </w:rPr>
        <w:t xml:space="preserve"> the creation </w:t>
      </w:r>
      <w:r w:rsidR="00714585" w:rsidRPr="00B3470A">
        <w:rPr>
          <w:rFonts w:ascii="Verdana" w:eastAsia="Courier New" w:hAnsi="Verdana"/>
        </w:rPr>
        <w:t>of</w:t>
      </w:r>
      <w:r w:rsidRPr="00B3470A">
        <w:rPr>
          <w:rFonts w:ascii="Verdana" w:eastAsia="Courier New" w:hAnsi="Verdana"/>
        </w:rPr>
        <w:t xml:space="preserve"> budgets and forecasts</w:t>
      </w:r>
      <w:r>
        <w:rPr>
          <w:rFonts w:ascii="Verdana" w:eastAsia="Courier New" w:hAnsi="Verdana"/>
        </w:rPr>
        <w:t>.</w:t>
      </w:r>
    </w:p>
    <w:p w14:paraId="1F1ADAE9" w14:textId="77777777" w:rsidR="00B96668" w:rsidRPr="00CF16AC" w:rsidRDefault="00B96668" w:rsidP="00B96668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B3470A">
        <w:rPr>
          <w:rFonts w:ascii="Verdana" w:eastAsia="Courier New" w:hAnsi="Verdana"/>
        </w:rPr>
        <w:t>Adjust Monthly Advances, Pre-payments and Deferred Costs</w:t>
      </w:r>
      <w:r>
        <w:rPr>
          <w:rFonts w:ascii="Verdana" w:eastAsia="Courier New" w:hAnsi="Verdana"/>
        </w:rPr>
        <w:t>.</w:t>
      </w:r>
    </w:p>
    <w:p w14:paraId="644CDBBB" w14:textId="77777777" w:rsidR="00B96668" w:rsidRPr="00B3470A" w:rsidRDefault="00B96668" w:rsidP="00B96668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B3470A">
        <w:rPr>
          <w:rFonts w:ascii="Verdana" w:eastAsia="Courier New" w:hAnsi="Verdana"/>
        </w:rPr>
        <w:t>Maintains records by microfilming invoices, debits, and credits.</w:t>
      </w:r>
    </w:p>
    <w:p w14:paraId="739692E3" w14:textId="77777777" w:rsidR="00B96668" w:rsidRPr="00B3470A" w:rsidRDefault="00B96668" w:rsidP="00B96668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ascii="Verdana" w:eastAsia="Courier New" w:hAnsi="Verdana"/>
        </w:rPr>
      </w:pPr>
      <w:r w:rsidRPr="00B3470A">
        <w:rPr>
          <w:rFonts w:ascii="Verdana" w:eastAsia="Courier New" w:hAnsi="Verdana"/>
        </w:rPr>
        <w:t xml:space="preserve">Prepare M.I.S. Budgets and variances. </w:t>
      </w:r>
    </w:p>
    <w:p w14:paraId="728DF544" w14:textId="77777777" w:rsidR="00BE657B" w:rsidRPr="009B0ABC" w:rsidRDefault="00B96668" w:rsidP="005E3A52">
      <w:pPr>
        <w:numPr>
          <w:ilvl w:val="0"/>
          <w:numId w:val="2"/>
        </w:numPr>
        <w:tabs>
          <w:tab w:val="clear" w:pos="720"/>
        </w:tabs>
        <w:spacing w:before="40" w:after="40"/>
        <w:ind w:left="426" w:hanging="284"/>
        <w:jc w:val="both"/>
        <w:rPr>
          <w:rFonts w:eastAsia="Courier New"/>
        </w:rPr>
      </w:pPr>
      <w:r w:rsidRPr="00B3470A">
        <w:rPr>
          <w:rFonts w:ascii="Verdana" w:eastAsia="Courier New" w:hAnsi="Verdana"/>
        </w:rPr>
        <w:t>R</w:t>
      </w:r>
      <w:r>
        <w:rPr>
          <w:rFonts w:ascii="Verdana" w:eastAsia="Courier New" w:hAnsi="Verdana"/>
        </w:rPr>
        <w:t xml:space="preserve">esponsible </w:t>
      </w:r>
      <w:r w:rsidRPr="00B3470A">
        <w:rPr>
          <w:rFonts w:ascii="Verdana" w:eastAsia="Courier New" w:hAnsi="Verdana"/>
        </w:rPr>
        <w:t>for the custody of all pre-printed chaises &amp; its issuance to the cheque writer for writing of cheques.</w:t>
      </w:r>
      <w:r w:rsidR="005E3A52" w:rsidRPr="00082393">
        <w:rPr>
          <w:rFonts w:ascii="Verdana" w:eastAsia="Courier New" w:hAnsi="Verdana"/>
        </w:rPr>
        <w:t xml:space="preserve"> </w:t>
      </w:r>
    </w:p>
    <w:p w14:paraId="4B0713A2" w14:textId="77777777" w:rsidR="009B0ABC" w:rsidRPr="009B0ABC" w:rsidRDefault="009B0ABC" w:rsidP="009B0ABC">
      <w:pPr>
        <w:suppressAutoHyphens w:val="0"/>
        <w:rPr>
          <w:rFonts w:eastAsia="Courier New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9502"/>
      </w:tblGrid>
      <w:tr w:rsidR="00906A6B" w14:paraId="4B4EC813" w14:textId="77777777">
        <w:trPr>
          <w:trHeight w:val="221"/>
        </w:trPr>
        <w:tc>
          <w:tcPr>
            <w:tcW w:w="9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</w:tcPr>
          <w:p w14:paraId="69891746" w14:textId="77777777" w:rsidR="00906A6B" w:rsidRPr="00D94B28" w:rsidRDefault="00906A6B" w:rsidP="00384812">
            <w:pPr>
              <w:pStyle w:val="Heading4"/>
              <w:numPr>
                <w:ilvl w:val="0"/>
                <w:numId w:val="0"/>
              </w:numPr>
              <w:snapToGrid w:val="0"/>
              <w:spacing w:before="100" w:beforeAutospacing="1" w:after="100" w:afterAutospacing="1"/>
              <w:ind w:left="864" w:hanging="864"/>
            </w:pPr>
            <w:r w:rsidRPr="00E97D90">
              <w:rPr>
                <w:rFonts w:ascii="Verdana" w:hAnsi="Verdana"/>
                <w:outline/>
                <w:color w:val="FFFFFF" w:themeColor="background1"/>
                <w:sz w:val="18"/>
                <w:szCs w:val="18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ACHIEVEMENTS</w:t>
            </w:r>
          </w:p>
        </w:tc>
      </w:tr>
    </w:tbl>
    <w:p w14:paraId="285E4D1B" w14:textId="77777777" w:rsidR="00F704E9" w:rsidRDefault="00F704E9" w:rsidP="00F704E9">
      <w:pPr>
        <w:spacing w:line="360" w:lineRule="auto"/>
        <w:ind w:left="357"/>
        <w:jc w:val="both"/>
        <w:rPr>
          <w:rFonts w:ascii="Verdana" w:eastAsia="Courier New" w:hAnsi="Verdana"/>
          <w:sz w:val="18"/>
          <w:szCs w:val="18"/>
        </w:rPr>
      </w:pPr>
    </w:p>
    <w:p w14:paraId="44C0D43C" w14:textId="77777777" w:rsidR="0061198B" w:rsidRPr="00F704E9" w:rsidRDefault="0061198B" w:rsidP="0061198B">
      <w:pPr>
        <w:numPr>
          <w:ilvl w:val="0"/>
          <w:numId w:val="3"/>
        </w:numPr>
        <w:tabs>
          <w:tab w:val="clear" w:pos="720"/>
        </w:tabs>
        <w:spacing w:line="360" w:lineRule="auto"/>
        <w:ind w:left="357"/>
        <w:jc w:val="both"/>
        <w:rPr>
          <w:rFonts w:eastAsia="Courier New"/>
        </w:rPr>
      </w:pPr>
      <w:r>
        <w:rPr>
          <w:rFonts w:ascii="Verdana" w:eastAsia="Courier New" w:hAnsi="Verdana"/>
          <w:sz w:val="18"/>
          <w:szCs w:val="18"/>
        </w:rPr>
        <w:t>Completed Holy pilgrimage Haj with my mother in 2010.</w:t>
      </w:r>
    </w:p>
    <w:p w14:paraId="349AC9F4" w14:textId="77777777" w:rsidR="00F704E9" w:rsidRPr="00F704E9" w:rsidRDefault="00F704E9" w:rsidP="00F704E9">
      <w:pPr>
        <w:suppressAutoHyphens w:val="0"/>
        <w:rPr>
          <w:rFonts w:eastAsia="Courier New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9501"/>
      </w:tblGrid>
      <w:tr w:rsidR="00B3470A" w14:paraId="5C45B8A8" w14:textId="77777777" w:rsidTr="00D5241A">
        <w:trPr>
          <w:trHeight w:val="332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</w:tcPr>
          <w:p w14:paraId="31426C69" w14:textId="77777777" w:rsidR="00B3470A" w:rsidRPr="00E97D90" w:rsidRDefault="00B3470A" w:rsidP="00D5241A">
            <w:pPr>
              <w:pStyle w:val="Heading3"/>
              <w:numPr>
                <w:ilvl w:val="0"/>
                <w:numId w:val="0"/>
              </w:numPr>
              <w:ind w:left="5"/>
              <w:rPr>
                <w:rStyle w:val="HTMLTypewriter"/>
                <w:rFonts w:ascii="Verdana" w:hAnsi="Verdana"/>
                <w:b/>
                <w:bCs/>
                <w:outline/>
                <w:color w:val="FFFFFF" w:themeColor="background1"/>
                <w:sz w:val="18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E97D90">
              <w:rPr>
                <w:rStyle w:val="HTMLTypewriter"/>
                <w:rFonts w:ascii="Verdana" w:hAnsi="Verdana"/>
                <w:b/>
                <w:bCs/>
                <w:outline/>
                <w:color w:val="FFFFFF" w:themeColor="background1"/>
                <w:sz w:val="18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STRENGTHS</w:t>
            </w:r>
          </w:p>
        </w:tc>
      </w:tr>
    </w:tbl>
    <w:p w14:paraId="79C9EDED" w14:textId="77777777" w:rsidR="00B3470A" w:rsidRDefault="00B3470A" w:rsidP="00B3470A">
      <w:pPr>
        <w:rPr>
          <w:rFonts w:ascii="Verdana" w:hAnsi="Verdana"/>
          <w:sz w:val="18"/>
        </w:rPr>
      </w:pPr>
    </w:p>
    <w:p w14:paraId="52B9A8B0" w14:textId="77777777" w:rsidR="00B3470A" w:rsidRPr="00B3470A" w:rsidRDefault="00B3470A" w:rsidP="0061198B">
      <w:pPr>
        <w:pStyle w:val="BodyText"/>
        <w:numPr>
          <w:ilvl w:val="0"/>
          <w:numId w:val="3"/>
        </w:numPr>
        <w:tabs>
          <w:tab w:val="clear" w:pos="720"/>
        </w:tabs>
        <w:ind w:left="426"/>
        <w:jc w:val="both"/>
        <w:rPr>
          <w:rFonts w:ascii="Verdana" w:eastAsia="Courier New" w:hAnsi="Verdana"/>
          <w:b w:val="0"/>
          <w:sz w:val="18"/>
          <w:szCs w:val="18"/>
        </w:rPr>
      </w:pPr>
      <w:r w:rsidRPr="00B3470A">
        <w:rPr>
          <w:rFonts w:ascii="Verdana" w:eastAsia="Courier New" w:hAnsi="Verdana"/>
          <w:b w:val="0"/>
          <w:sz w:val="18"/>
          <w:szCs w:val="18"/>
        </w:rPr>
        <w:t>Dynamic, Analytical, Highly Motivated with proven record of crisis handling and maintaining high level of customer satisfaction. Possess strong communication, interpersonal and quantitative skills.</w:t>
      </w:r>
    </w:p>
    <w:p w14:paraId="37895110" w14:textId="77777777" w:rsidR="00906A6B" w:rsidRPr="00B3470A" w:rsidRDefault="00906A6B">
      <w:pPr>
        <w:ind w:left="720" w:hanging="720"/>
        <w:rPr>
          <w:rFonts w:ascii="Verdana" w:eastAsia="Courier New" w:hAnsi="Verdana"/>
          <w:sz w:val="18"/>
          <w:szCs w:val="18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9502"/>
      </w:tblGrid>
      <w:tr w:rsidR="00906A6B" w14:paraId="1CBE7ED1" w14:textId="77777777">
        <w:trPr>
          <w:trHeight w:val="399"/>
        </w:trPr>
        <w:tc>
          <w:tcPr>
            <w:tcW w:w="9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</w:tcPr>
          <w:p w14:paraId="29F7A696" w14:textId="77777777" w:rsidR="00906A6B" w:rsidRPr="0043502B" w:rsidRDefault="00906A6B" w:rsidP="0043502B">
            <w:pPr>
              <w:pStyle w:val="Heading4"/>
              <w:numPr>
                <w:ilvl w:val="0"/>
                <w:numId w:val="0"/>
              </w:numPr>
              <w:snapToGrid w:val="0"/>
              <w:spacing w:before="100" w:beforeAutospacing="1" w:after="100" w:afterAutospacing="1"/>
              <w:ind w:left="864" w:hanging="864"/>
              <w:rPr>
                <w:rStyle w:val="HTMLTypewriter"/>
              </w:rPr>
            </w:pPr>
            <w:r w:rsidRPr="00E97D90">
              <w:rPr>
                <w:rStyle w:val="HTMLTypewriter"/>
                <w:rFonts w:ascii="Verdana" w:hAnsi="Verdana"/>
                <w:outline/>
                <w:color w:val="FFFFFF" w:themeColor="background1"/>
                <w:sz w:val="18"/>
                <w:szCs w:val="18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TECHNICAL KNOWLEDGE</w:t>
            </w:r>
          </w:p>
        </w:tc>
      </w:tr>
    </w:tbl>
    <w:p w14:paraId="5313E5DA" w14:textId="77777777" w:rsidR="00906A6B" w:rsidRDefault="00906A6B">
      <w:pPr>
        <w:ind w:left="360"/>
        <w:rPr>
          <w:rFonts w:ascii="Verdana" w:hAnsi="Verdana"/>
          <w:sz w:val="18"/>
          <w:szCs w:val="18"/>
        </w:rPr>
      </w:pPr>
    </w:p>
    <w:p w14:paraId="3D65B270" w14:textId="36ADEAD1" w:rsidR="00BE657B" w:rsidRDefault="00BE657B" w:rsidP="0061198B">
      <w:pPr>
        <w:numPr>
          <w:ilvl w:val="0"/>
          <w:numId w:val="3"/>
        </w:numPr>
        <w:tabs>
          <w:tab w:val="clear" w:pos="720"/>
        </w:tabs>
        <w:spacing w:line="360" w:lineRule="auto"/>
        <w:ind w:left="360"/>
        <w:rPr>
          <w:rFonts w:ascii="Verdana" w:eastAsia="Courier New" w:hAnsi="Verdana"/>
          <w:sz w:val="18"/>
          <w:szCs w:val="18"/>
        </w:rPr>
      </w:pPr>
      <w:r>
        <w:rPr>
          <w:rFonts w:ascii="Verdana" w:eastAsia="Courier New" w:hAnsi="Verdana"/>
          <w:sz w:val="18"/>
          <w:szCs w:val="18"/>
        </w:rPr>
        <w:t>Handy with Ms Excel, Ms Word</w:t>
      </w:r>
      <w:r w:rsidR="00384812">
        <w:rPr>
          <w:rFonts w:ascii="Verdana" w:eastAsia="Courier New" w:hAnsi="Verdana"/>
          <w:sz w:val="18"/>
          <w:szCs w:val="18"/>
        </w:rPr>
        <w:t>, Powerpoint</w:t>
      </w:r>
      <w:r>
        <w:rPr>
          <w:rFonts w:ascii="Verdana" w:eastAsia="Courier New" w:hAnsi="Verdana"/>
          <w:sz w:val="18"/>
          <w:szCs w:val="18"/>
        </w:rPr>
        <w:t xml:space="preserve"> and </w:t>
      </w:r>
      <w:r w:rsidR="0075285D">
        <w:rPr>
          <w:rFonts w:ascii="Verdana" w:eastAsia="Courier New" w:hAnsi="Verdana"/>
          <w:sz w:val="18"/>
          <w:szCs w:val="18"/>
        </w:rPr>
        <w:t>other Microsoft Office software’s</w:t>
      </w:r>
      <w:r>
        <w:rPr>
          <w:rFonts w:ascii="Verdana" w:eastAsia="Courier New" w:hAnsi="Verdana"/>
          <w:sz w:val="18"/>
          <w:szCs w:val="18"/>
        </w:rPr>
        <w:t xml:space="preserve">. </w:t>
      </w:r>
    </w:p>
    <w:p w14:paraId="017B4F27" w14:textId="2E67843E" w:rsidR="00FC13D0" w:rsidRPr="00B3470A" w:rsidRDefault="0059130D" w:rsidP="0061198B">
      <w:pPr>
        <w:numPr>
          <w:ilvl w:val="0"/>
          <w:numId w:val="3"/>
        </w:numPr>
        <w:tabs>
          <w:tab w:val="clear" w:pos="720"/>
        </w:tabs>
        <w:spacing w:line="360" w:lineRule="auto"/>
        <w:ind w:left="360"/>
        <w:rPr>
          <w:rFonts w:ascii="Verdana" w:eastAsia="Courier New" w:hAnsi="Verdana"/>
          <w:sz w:val="18"/>
          <w:szCs w:val="18"/>
        </w:rPr>
      </w:pPr>
      <w:r w:rsidRPr="00B3470A">
        <w:rPr>
          <w:rFonts w:ascii="Verdana" w:eastAsia="Courier New" w:hAnsi="Verdana"/>
          <w:sz w:val="18"/>
          <w:szCs w:val="18"/>
        </w:rPr>
        <w:t xml:space="preserve">Handy with </w:t>
      </w:r>
      <w:r w:rsidR="00B07A96">
        <w:rPr>
          <w:rFonts w:ascii="Verdana" w:eastAsia="Courier New" w:hAnsi="Verdana"/>
          <w:sz w:val="18"/>
          <w:szCs w:val="18"/>
        </w:rPr>
        <w:t>QuickBooks</w:t>
      </w:r>
      <w:r w:rsidR="00B3470A">
        <w:rPr>
          <w:rFonts w:ascii="Verdana" w:eastAsia="Courier New" w:hAnsi="Verdana"/>
          <w:sz w:val="18"/>
          <w:szCs w:val="18"/>
        </w:rPr>
        <w:t>,</w:t>
      </w:r>
      <w:r w:rsidR="0075285D">
        <w:rPr>
          <w:rFonts w:ascii="Verdana" w:eastAsia="Courier New" w:hAnsi="Verdana"/>
          <w:sz w:val="18"/>
          <w:szCs w:val="18"/>
        </w:rPr>
        <w:t xml:space="preserve"> Tally, other accounts software’s</w:t>
      </w:r>
      <w:r w:rsidR="00F336D5">
        <w:rPr>
          <w:rFonts w:ascii="Verdana" w:eastAsia="Courier New" w:hAnsi="Verdana"/>
          <w:sz w:val="18"/>
          <w:szCs w:val="18"/>
        </w:rPr>
        <w:t>.</w:t>
      </w:r>
    </w:p>
    <w:p w14:paraId="72984430" w14:textId="1FBE7343" w:rsidR="00906A6B" w:rsidRDefault="00906A6B" w:rsidP="0061198B">
      <w:pPr>
        <w:numPr>
          <w:ilvl w:val="0"/>
          <w:numId w:val="3"/>
        </w:numPr>
        <w:tabs>
          <w:tab w:val="clear" w:pos="720"/>
        </w:tabs>
        <w:spacing w:line="360" w:lineRule="auto"/>
        <w:ind w:left="360"/>
        <w:jc w:val="both"/>
        <w:rPr>
          <w:rFonts w:ascii="Verdana" w:eastAsia="Courier New" w:hAnsi="Verdana"/>
          <w:sz w:val="18"/>
          <w:szCs w:val="18"/>
        </w:rPr>
      </w:pPr>
      <w:r>
        <w:rPr>
          <w:rFonts w:ascii="Verdana" w:eastAsia="Courier New" w:hAnsi="Verdana"/>
          <w:sz w:val="18"/>
          <w:szCs w:val="18"/>
        </w:rPr>
        <w:t xml:space="preserve">Familiar with the </w:t>
      </w:r>
      <w:r w:rsidR="00F336D5">
        <w:rPr>
          <w:rFonts w:ascii="Verdana" w:eastAsia="Courier New" w:hAnsi="Verdana"/>
          <w:sz w:val="18"/>
          <w:szCs w:val="18"/>
        </w:rPr>
        <w:t>CRM</w:t>
      </w:r>
      <w:r w:rsidR="0059130D">
        <w:rPr>
          <w:rFonts w:ascii="Verdana" w:eastAsia="Courier New" w:hAnsi="Verdana"/>
          <w:sz w:val="18"/>
          <w:szCs w:val="18"/>
        </w:rPr>
        <w:t xml:space="preserve"> </w:t>
      </w:r>
      <w:r w:rsidR="00B07A96">
        <w:rPr>
          <w:rFonts w:ascii="Verdana" w:eastAsia="Courier New" w:hAnsi="Verdana"/>
          <w:sz w:val="18"/>
          <w:szCs w:val="18"/>
        </w:rPr>
        <w:t>software</w:t>
      </w:r>
      <w:r w:rsidR="00F336D5">
        <w:rPr>
          <w:rFonts w:ascii="Verdana" w:eastAsia="Courier New" w:hAnsi="Verdana"/>
          <w:sz w:val="18"/>
          <w:szCs w:val="18"/>
        </w:rPr>
        <w:t xml:space="preserve"> like Salesforce, ClickUp</w:t>
      </w:r>
      <w:r w:rsidR="00384812">
        <w:rPr>
          <w:rFonts w:ascii="Verdana" w:eastAsia="Courier New" w:hAnsi="Verdana"/>
          <w:sz w:val="18"/>
          <w:szCs w:val="18"/>
        </w:rPr>
        <w:t>.</w:t>
      </w:r>
    </w:p>
    <w:p w14:paraId="567CC80B" w14:textId="77777777" w:rsidR="00906A6B" w:rsidRDefault="00906A6B">
      <w:pPr>
        <w:spacing w:line="360" w:lineRule="auto"/>
        <w:jc w:val="both"/>
        <w:rPr>
          <w:rFonts w:ascii="Verdana" w:eastAsia="Courier New" w:hAnsi="Verdana"/>
          <w:sz w:val="4"/>
          <w:szCs w:val="18"/>
        </w:rPr>
      </w:pPr>
    </w:p>
    <w:p w14:paraId="0C1334E0" w14:textId="77777777" w:rsidR="008B1B03" w:rsidRPr="00605384" w:rsidRDefault="008B1B03">
      <w:pPr>
        <w:spacing w:line="360" w:lineRule="auto"/>
        <w:jc w:val="both"/>
        <w:rPr>
          <w:rFonts w:ascii="Verdana" w:eastAsia="Courier New" w:hAnsi="Verdana"/>
          <w:sz w:val="4"/>
          <w:szCs w:val="18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9502"/>
      </w:tblGrid>
      <w:tr w:rsidR="00906A6B" w14:paraId="4FCDCADF" w14:textId="77777777">
        <w:trPr>
          <w:trHeight w:val="399"/>
        </w:trPr>
        <w:tc>
          <w:tcPr>
            <w:tcW w:w="9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</w:tcPr>
          <w:p w14:paraId="57E037E9" w14:textId="77777777" w:rsidR="00906A6B" w:rsidRPr="0043502B" w:rsidRDefault="00906A6B" w:rsidP="0043502B">
            <w:pPr>
              <w:pStyle w:val="Heading4"/>
              <w:numPr>
                <w:ilvl w:val="0"/>
                <w:numId w:val="0"/>
              </w:numPr>
              <w:snapToGrid w:val="0"/>
              <w:spacing w:before="100" w:beforeAutospacing="1" w:after="100" w:afterAutospacing="1"/>
              <w:ind w:left="864" w:hanging="864"/>
              <w:rPr>
                <w:rStyle w:val="HTMLTypewriter"/>
              </w:rPr>
            </w:pPr>
            <w:r w:rsidRPr="00E97D90">
              <w:rPr>
                <w:rStyle w:val="HTMLTypewriter"/>
                <w:rFonts w:ascii="Verdana" w:hAnsi="Verdana"/>
                <w:outline/>
                <w:color w:val="FFFFFF" w:themeColor="background1"/>
                <w:sz w:val="18"/>
                <w:szCs w:val="18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PERSONAL INFORMATION</w:t>
            </w:r>
          </w:p>
        </w:tc>
      </w:tr>
    </w:tbl>
    <w:p w14:paraId="24ECB610" w14:textId="77777777" w:rsidR="00906A6B" w:rsidRPr="009C4407" w:rsidRDefault="00906A6B">
      <w:pPr>
        <w:pStyle w:val="BodyText2"/>
        <w:spacing w:line="360" w:lineRule="auto"/>
        <w:rPr>
          <w:sz w:val="4"/>
        </w:rPr>
      </w:pPr>
    </w:p>
    <w:p w14:paraId="2811509E" w14:textId="77777777" w:rsidR="00906A6B" w:rsidRDefault="0075285D">
      <w:pPr>
        <w:numPr>
          <w:ilvl w:val="0"/>
          <w:numId w:val="3"/>
        </w:numPr>
        <w:tabs>
          <w:tab w:val="left" w:pos="720"/>
        </w:tabs>
        <w:spacing w:line="360" w:lineRule="auto"/>
        <w:ind w:left="360"/>
        <w:jc w:val="both"/>
        <w:rPr>
          <w:rFonts w:ascii="Verdana" w:eastAsia="Courier New" w:hAnsi="Verdana"/>
          <w:sz w:val="18"/>
          <w:szCs w:val="18"/>
        </w:rPr>
      </w:pPr>
      <w:r>
        <w:rPr>
          <w:rFonts w:ascii="Verdana" w:eastAsia="Courier New" w:hAnsi="Verdana"/>
          <w:sz w:val="18"/>
          <w:szCs w:val="18"/>
        </w:rPr>
        <w:t>Father</w:t>
      </w:r>
      <w:r w:rsidR="00906A6B">
        <w:rPr>
          <w:rFonts w:ascii="Verdana" w:eastAsia="Courier New" w:hAnsi="Verdana"/>
          <w:sz w:val="18"/>
          <w:szCs w:val="18"/>
        </w:rPr>
        <w:t>s name</w:t>
      </w:r>
      <w:r w:rsidR="00413937">
        <w:rPr>
          <w:rFonts w:ascii="Verdana" w:eastAsia="Courier New" w:hAnsi="Verdana"/>
          <w:sz w:val="18"/>
          <w:szCs w:val="18"/>
        </w:rPr>
        <w:tab/>
      </w:r>
      <w:r w:rsidR="00413937">
        <w:rPr>
          <w:rFonts w:ascii="Verdana" w:eastAsia="Courier New" w:hAnsi="Verdana"/>
          <w:sz w:val="18"/>
          <w:szCs w:val="18"/>
        </w:rPr>
        <w:tab/>
      </w:r>
      <w:r w:rsidR="00413937">
        <w:rPr>
          <w:rFonts w:ascii="Verdana" w:eastAsia="Courier New" w:hAnsi="Verdana"/>
          <w:sz w:val="18"/>
          <w:szCs w:val="18"/>
        </w:rPr>
        <w:tab/>
      </w:r>
      <w:r w:rsidR="00413937">
        <w:rPr>
          <w:rFonts w:ascii="Verdana" w:eastAsia="Courier New" w:hAnsi="Verdana"/>
          <w:sz w:val="18"/>
          <w:szCs w:val="18"/>
        </w:rPr>
        <w:tab/>
      </w:r>
      <w:r w:rsidR="00413937">
        <w:rPr>
          <w:rFonts w:ascii="Verdana" w:eastAsia="Courier New" w:hAnsi="Verdana"/>
          <w:sz w:val="18"/>
          <w:szCs w:val="18"/>
        </w:rPr>
        <w:tab/>
      </w:r>
      <w:r w:rsidR="00906A6B">
        <w:rPr>
          <w:rFonts w:ascii="Verdana" w:eastAsia="Courier New" w:hAnsi="Verdana"/>
          <w:sz w:val="18"/>
          <w:szCs w:val="18"/>
        </w:rPr>
        <w:t>: Sulthan</w:t>
      </w:r>
    </w:p>
    <w:p w14:paraId="3B4E77D8" w14:textId="77777777" w:rsidR="00906A6B" w:rsidRDefault="00906A6B">
      <w:pPr>
        <w:numPr>
          <w:ilvl w:val="0"/>
          <w:numId w:val="3"/>
        </w:numPr>
        <w:tabs>
          <w:tab w:val="left" w:pos="720"/>
        </w:tabs>
        <w:spacing w:line="360" w:lineRule="auto"/>
        <w:ind w:left="360"/>
        <w:jc w:val="both"/>
        <w:rPr>
          <w:rFonts w:ascii="Verdana" w:eastAsia="Courier New" w:hAnsi="Verdana"/>
          <w:sz w:val="18"/>
          <w:szCs w:val="18"/>
        </w:rPr>
      </w:pPr>
      <w:r>
        <w:rPr>
          <w:rFonts w:ascii="Verdana" w:eastAsia="Courier New" w:hAnsi="Verdana"/>
          <w:sz w:val="18"/>
          <w:szCs w:val="18"/>
        </w:rPr>
        <w:t>Date of Birth</w:t>
      </w:r>
      <w:r w:rsidR="00413937">
        <w:rPr>
          <w:rFonts w:ascii="Verdana" w:eastAsia="Courier New" w:hAnsi="Verdana"/>
          <w:sz w:val="18"/>
          <w:szCs w:val="18"/>
        </w:rPr>
        <w:tab/>
      </w:r>
      <w:r w:rsidR="00413937">
        <w:rPr>
          <w:rFonts w:ascii="Verdana" w:eastAsia="Courier New" w:hAnsi="Verdana"/>
          <w:sz w:val="18"/>
          <w:szCs w:val="18"/>
        </w:rPr>
        <w:tab/>
      </w:r>
      <w:r w:rsidR="00413937">
        <w:rPr>
          <w:rFonts w:ascii="Verdana" w:eastAsia="Courier New" w:hAnsi="Verdana"/>
          <w:sz w:val="18"/>
          <w:szCs w:val="18"/>
        </w:rPr>
        <w:tab/>
      </w:r>
      <w:r w:rsidR="00413937">
        <w:rPr>
          <w:rFonts w:ascii="Verdana" w:eastAsia="Courier New" w:hAnsi="Verdana"/>
          <w:sz w:val="18"/>
          <w:szCs w:val="18"/>
        </w:rPr>
        <w:tab/>
      </w:r>
      <w:r w:rsidR="00413937">
        <w:rPr>
          <w:rFonts w:ascii="Verdana" w:eastAsia="Courier New" w:hAnsi="Verdana"/>
          <w:sz w:val="18"/>
          <w:szCs w:val="18"/>
        </w:rPr>
        <w:tab/>
      </w:r>
      <w:r>
        <w:rPr>
          <w:rFonts w:ascii="Verdana" w:eastAsia="Courier New" w:hAnsi="Verdana"/>
          <w:sz w:val="18"/>
          <w:szCs w:val="18"/>
        </w:rPr>
        <w:t>: 23</w:t>
      </w:r>
      <w:r>
        <w:rPr>
          <w:rFonts w:ascii="Verdana" w:eastAsia="Courier New" w:hAnsi="Verdana"/>
          <w:sz w:val="18"/>
          <w:szCs w:val="18"/>
          <w:vertAlign w:val="superscript"/>
        </w:rPr>
        <w:t>rd</w:t>
      </w:r>
      <w:r>
        <w:rPr>
          <w:rFonts w:ascii="Verdana" w:eastAsia="Courier New" w:hAnsi="Verdana"/>
          <w:sz w:val="18"/>
          <w:szCs w:val="18"/>
        </w:rPr>
        <w:t xml:space="preserve"> May, 1987</w:t>
      </w:r>
    </w:p>
    <w:p w14:paraId="4C586705" w14:textId="77777777" w:rsidR="00906A6B" w:rsidRDefault="00413937">
      <w:pPr>
        <w:numPr>
          <w:ilvl w:val="0"/>
          <w:numId w:val="3"/>
        </w:numPr>
        <w:tabs>
          <w:tab w:val="left" w:pos="720"/>
        </w:tabs>
        <w:spacing w:line="360" w:lineRule="auto"/>
        <w:ind w:left="360"/>
        <w:jc w:val="both"/>
        <w:rPr>
          <w:rFonts w:ascii="Verdana" w:eastAsia="Courier New" w:hAnsi="Verdana"/>
          <w:sz w:val="18"/>
          <w:szCs w:val="18"/>
        </w:rPr>
      </w:pPr>
      <w:r>
        <w:rPr>
          <w:rFonts w:ascii="Verdana" w:eastAsia="Courier New" w:hAnsi="Verdana"/>
          <w:sz w:val="18"/>
          <w:szCs w:val="18"/>
        </w:rPr>
        <w:t>Gender</w:t>
      </w:r>
      <w:r>
        <w:rPr>
          <w:rFonts w:ascii="Verdana" w:eastAsia="Courier New" w:hAnsi="Verdana"/>
          <w:sz w:val="18"/>
          <w:szCs w:val="18"/>
        </w:rPr>
        <w:tab/>
      </w:r>
      <w:r>
        <w:rPr>
          <w:rFonts w:ascii="Verdana" w:eastAsia="Courier New" w:hAnsi="Verdana"/>
          <w:sz w:val="18"/>
          <w:szCs w:val="18"/>
        </w:rPr>
        <w:tab/>
      </w:r>
      <w:r>
        <w:rPr>
          <w:rFonts w:ascii="Verdana" w:eastAsia="Courier New" w:hAnsi="Verdana"/>
          <w:sz w:val="18"/>
          <w:szCs w:val="18"/>
        </w:rPr>
        <w:tab/>
      </w:r>
      <w:r>
        <w:rPr>
          <w:rFonts w:ascii="Verdana" w:eastAsia="Courier New" w:hAnsi="Verdana"/>
          <w:sz w:val="18"/>
          <w:szCs w:val="18"/>
        </w:rPr>
        <w:tab/>
      </w:r>
      <w:r>
        <w:rPr>
          <w:rFonts w:ascii="Verdana" w:eastAsia="Courier New" w:hAnsi="Verdana"/>
          <w:sz w:val="18"/>
          <w:szCs w:val="18"/>
        </w:rPr>
        <w:tab/>
      </w:r>
      <w:r>
        <w:rPr>
          <w:rFonts w:ascii="Verdana" w:eastAsia="Courier New" w:hAnsi="Verdana"/>
          <w:sz w:val="18"/>
          <w:szCs w:val="18"/>
        </w:rPr>
        <w:tab/>
      </w:r>
      <w:r w:rsidR="00906A6B">
        <w:rPr>
          <w:rFonts w:ascii="Verdana" w:eastAsia="Courier New" w:hAnsi="Verdana"/>
          <w:sz w:val="18"/>
          <w:szCs w:val="18"/>
        </w:rPr>
        <w:t>: Male</w:t>
      </w:r>
    </w:p>
    <w:p w14:paraId="76750494" w14:textId="77777777" w:rsidR="00906A6B" w:rsidRDefault="00906A6B">
      <w:pPr>
        <w:numPr>
          <w:ilvl w:val="0"/>
          <w:numId w:val="3"/>
        </w:numPr>
        <w:tabs>
          <w:tab w:val="left" w:pos="720"/>
        </w:tabs>
        <w:spacing w:line="360" w:lineRule="auto"/>
        <w:ind w:left="360"/>
        <w:jc w:val="both"/>
        <w:rPr>
          <w:rFonts w:ascii="Verdana" w:eastAsia="Courier New" w:hAnsi="Verdana"/>
          <w:sz w:val="18"/>
          <w:szCs w:val="18"/>
        </w:rPr>
      </w:pPr>
      <w:r>
        <w:rPr>
          <w:rFonts w:ascii="Verdana" w:eastAsia="Courier New" w:hAnsi="Verdana"/>
          <w:sz w:val="18"/>
          <w:szCs w:val="18"/>
        </w:rPr>
        <w:t>Marital Status</w:t>
      </w:r>
      <w:r w:rsidR="00413937">
        <w:rPr>
          <w:rFonts w:ascii="Verdana" w:eastAsia="Courier New" w:hAnsi="Verdana"/>
          <w:sz w:val="18"/>
          <w:szCs w:val="18"/>
        </w:rPr>
        <w:tab/>
      </w:r>
      <w:r w:rsidR="00413937">
        <w:rPr>
          <w:rFonts w:ascii="Verdana" w:eastAsia="Courier New" w:hAnsi="Verdana"/>
          <w:sz w:val="18"/>
          <w:szCs w:val="18"/>
        </w:rPr>
        <w:tab/>
      </w:r>
      <w:r w:rsidR="00413937">
        <w:rPr>
          <w:rFonts w:ascii="Verdana" w:eastAsia="Courier New" w:hAnsi="Verdana"/>
          <w:sz w:val="18"/>
          <w:szCs w:val="18"/>
        </w:rPr>
        <w:tab/>
      </w:r>
      <w:r w:rsidR="00413937">
        <w:rPr>
          <w:rFonts w:ascii="Verdana" w:eastAsia="Courier New" w:hAnsi="Verdana"/>
          <w:sz w:val="18"/>
          <w:szCs w:val="18"/>
        </w:rPr>
        <w:tab/>
      </w:r>
      <w:r w:rsidR="00413937">
        <w:rPr>
          <w:rFonts w:ascii="Verdana" w:eastAsia="Courier New" w:hAnsi="Verdana"/>
          <w:sz w:val="18"/>
          <w:szCs w:val="18"/>
        </w:rPr>
        <w:tab/>
      </w:r>
      <w:r>
        <w:rPr>
          <w:rFonts w:ascii="Verdana" w:eastAsia="Courier New" w:hAnsi="Verdana"/>
          <w:sz w:val="18"/>
          <w:szCs w:val="18"/>
        </w:rPr>
        <w:t xml:space="preserve">: </w:t>
      </w:r>
      <w:r w:rsidR="00B623B5">
        <w:rPr>
          <w:rFonts w:ascii="Verdana" w:eastAsia="Courier New" w:hAnsi="Verdana"/>
          <w:sz w:val="18"/>
          <w:szCs w:val="18"/>
        </w:rPr>
        <w:t>Married</w:t>
      </w:r>
    </w:p>
    <w:p w14:paraId="023D92D6" w14:textId="77777777" w:rsidR="00906A6B" w:rsidRDefault="00906A6B">
      <w:pPr>
        <w:numPr>
          <w:ilvl w:val="0"/>
          <w:numId w:val="3"/>
        </w:numPr>
        <w:tabs>
          <w:tab w:val="left" w:pos="720"/>
        </w:tabs>
        <w:spacing w:line="360" w:lineRule="auto"/>
        <w:ind w:left="360"/>
        <w:jc w:val="both"/>
        <w:rPr>
          <w:rFonts w:ascii="Verdana" w:eastAsia="Courier New" w:hAnsi="Verdana"/>
          <w:sz w:val="18"/>
          <w:szCs w:val="18"/>
        </w:rPr>
      </w:pPr>
      <w:r>
        <w:rPr>
          <w:rFonts w:ascii="Verdana" w:eastAsia="Courier New" w:hAnsi="Verdana"/>
          <w:sz w:val="18"/>
          <w:szCs w:val="18"/>
        </w:rPr>
        <w:t xml:space="preserve">Language Proficiency-To read/write/speak </w:t>
      </w:r>
      <w:r w:rsidR="00B07A96">
        <w:rPr>
          <w:rFonts w:ascii="Verdana" w:eastAsia="Courier New" w:hAnsi="Verdana"/>
          <w:sz w:val="18"/>
          <w:szCs w:val="18"/>
        </w:rPr>
        <w:tab/>
      </w:r>
      <w:r w:rsidR="00413937">
        <w:rPr>
          <w:rFonts w:ascii="Verdana" w:eastAsia="Courier New" w:hAnsi="Verdana"/>
          <w:sz w:val="18"/>
          <w:szCs w:val="18"/>
        </w:rPr>
        <w:tab/>
      </w:r>
      <w:r>
        <w:rPr>
          <w:rFonts w:ascii="Verdana" w:eastAsia="Courier New" w:hAnsi="Verdana"/>
          <w:sz w:val="18"/>
          <w:szCs w:val="18"/>
        </w:rPr>
        <w:t>: English, Tamil</w:t>
      </w:r>
      <w:r w:rsidR="00605384">
        <w:rPr>
          <w:rFonts w:ascii="Verdana" w:eastAsia="Courier New" w:hAnsi="Verdana"/>
          <w:sz w:val="18"/>
          <w:szCs w:val="18"/>
        </w:rPr>
        <w:t>,</w:t>
      </w:r>
      <w:r w:rsidR="0075285D">
        <w:rPr>
          <w:rFonts w:ascii="Verdana" w:eastAsia="Courier New" w:hAnsi="Verdana"/>
          <w:sz w:val="18"/>
          <w:szCs w:val="18"/>
        </w:rPr>
        <w:t xml:space="preserve"> Malayalam,</w:t>
      </w:r>
      <w:r w:rsidR="00605384">
        <w:rPr>
          <w:rFonts w:ascii="Verdana" w:eastAsia="Courier New" w:hAnsi="Verdana"/>
          <w:sz w:val="18"/>
          <w:szCs w:val="18"/>
        </w:rPr>
        <w:t xml:space="preserve"> Urdu</w:t>
      </w:r>
      <w:r>
        <w:rPr>
          <w:rFonts w:ascii="Verdana" w:eastAsia="Courier New" w:hAnsi="Verdana"/>
          <w:sz w:val="18"/>
          <w:szCs w:val="18"/>
        </w:rPr>
        <w:t xml:space="preserve"> and Hindi.</w:t>
      </w:r>
    </w:p>
    <w:p w14:paraId="0F36D2F8" w14:textId="77777777" w:rsidR="00906A6B" w:rsidRDefault="00906A6B" w:rsidP="008C4845">
      <w:pPr>
        <w:numPr>
          <w:ilvl w:val="0"/>
          <w:numId w:val="3"/>
        </w:numPr>
        <w:tabs>
          <w:tab w:val="left" w:pos="720"/>
        </w:tabs>
        <w:spacing w:line="360" w:lineRule="auto"/>
        <w:ind w:left="360"/>
        <w:jc w:val="both"/>
        <w:rPr>
          <w:rFonts w:ascii="Verdana" w:eastAsia="Courier New" w:hAnsi="Verdana"/>
          <w:sz w:val="18"/>
          <w:szCs w:val="18"/>
        </w:rPr>
      </w:pPr>
      <w:r>
        <w:rPr>
          <w:rFonts w:ascii="Verdana" w:eastAsia="Courier New" w:hAnsi="Verdana"/>
          <w:sz w:val="18"/>
          <w:szCs w:val="18"/>
        </w:rPr>
        <w:t>Hobbies</w:t>
      </w:r>
      <w:r>
        <w:rPr>
          <w:rFonts w:ascii="Verdana" w:eastAsia="Courier New" w:hAnsi="Verdana"/>
          <w:sz w:val="18"/>
          <w:szCs w:val="18"/>
        </w:rPr>
        <w:tab/>
      </w:r>
      <w:r w:rsidR="00413937">
        <w:rPr>
          <w:rFonts w:ascii="Verdana" w:eastAsia="Courier New" w:hAnsi="Verdana"/>
          <w:sz w:val="18"/>
          <w:szCs w:val="18"/>
        </w:rPr>
        <w:tab/>
      </w:r>
      <w:r w:rsidR="00413937">
        <w:rPr>
          <w:rFonts w:ascii="Verdana" w:eastAsia="Courier New" w:hAnsi="Verdana"/>
          <w:sz w:val="18"/>
          <w:szCs w:val="18"/>
        </w:rPr>
        <w:tab/>
      </w:r>
      <w:r w:rsidR="00413937">
        <w:rPr>
          <w:rFonts w:ascii="Verdana" w:eastAsia="Courier New" w:hAnsi="Verdana"/>
          <w:sz w:val="18"/>
          <w:szCs w:val="18"/>
        </w:rPr>
        <w:tab/>
      </w:r>
      <w:r w:rsidR="00413937">
        <w:rPr>
          <w:rFonts w:ascii="Verdana" w:eastAsia="Courier New" w:hAnsi="Verdana"/>
          <w:sz w:val="18"/>
          <w:szCs w:val="18"/>
        </w:rPr>
        <w:tab/>
      </w:r>
      <w:r w:rsidR="00413937">
        <w:rPr>
          <w:rFonts w:ascii="Verdana" w:eastAsia="Courier New" w:hAnsi="Verdana"/>
          <w:sz w:val="18"/>
          <w:szCs w:val="18"/>
        </w:rPr>
        <w:tab/>
      </w:r>
      <w:r>
        <w:rPr>
          <w:rFonts w:ascii="Verdana" w:eastAsia="Courier New" w:hAnsi="Verdana"/>
          <w:sz w:val="18"/>
          <w:szCs w:val="18"/>
        </w:rPr>
        <w:t>: Tra</w:t>
      </w:r>
      <w:r w:rsidR="00413937">
        <w:rPr>
          <w:rFonts w:ascii="Verdana" w:eastAsia="Courier New" w:hAnsi="Verdana"/>
          <w:sz w:val="18"/>
          <w:szCs w:val="18"/>
        </w:rPr>
        <w:t>veling, Photograph, Listening to Music</w:t>
      </w:r>
      <w:r>
        <w:rPr>
          <w:rFonts w:ascii="Verdana" w:eastAsia="Courier New" w:hAnsi="Verdana"/>
          <w:sz w:val="18"/>
          <w:szCs w:val="18"/>
        </w:rPr>
        <w:t>.</w:t>
      </w:r>
    </w:p>
    <w:p w14:paraId="4548228D" w14:textId="77777777" w:rsidR="00627BA8" w:rsidRPr="009C4407" w:rsidRDefault="00627BA8" w:rsidP="00627BA8">
      <w:pPr>
        <w:spacing w:line="360" w:lineRule="auto"/>
        <w:ind w:left="360"/>
        <w:jc w:val="both"/>
        <w:rPr>
          <w:rFonts w:ascii="Verdana" w:eastAsia="Courier New" w:hAnsi="Verdana"/>
          <w:sz w:val="6"/>
          <w:szCs w:val="18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9502"/>
      </w:tblGrid>
      <w:tr w:rsidR="00906A6B" w14:paraId="07A52A22" w14:textId="77777777">
        <w:trPr>
          <w:trHeight w:val="399"/>
        </w:trPr>
        <w:tc>
          <w:tcPr>
            <w:tcW w:w="9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</w:tcPr>
          <w:p w14:paraId="7B625D60" w14:textId="77777777" w:rsidR="00906A6B" w:rsidRPr="0043502B" w:rsidRDefault="00906A6B" w:rsidP="0043502B">
            <w:pPr>
              <w:pStyle w:val="Heading4"/>
              <w:numPr>
                <w:ilvl w:val="0"/>
                <w:numId w:val="0"/>
              </w:numPr>
              <w:snapToGrid w:val="0"/>
              <w:spacing w:before="100" w:beforeAutospacing="1" w:after="100" w:afterAutospacing="1"/>
              <w:ind w:left="864" w:hanging="864"/>
              <w:rPr>
                <w:rStyle w:val="HTMLTypewriter"/>
              </w:rPr>
            </w:pPr>
            <w:r w:rsidRPr="00E97D90">
              <w:rPr>
                <w:rStyle w:val="HTMLTypewriter"/>
                <w:rFonts w:ascii="Verdana" w:hAnsi="Verdana"/>
                <w:outline/>
                <w:color w:val="FFFFFF" w:themeColor="background1"/>
                <w:sz w:val="18"/>
                <w:szCs w:val="18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REFERENCE</w:t>
            </w:r>
            <w:r w:rsidR="0043502B" w:rsidRPr="00E97D90">
              <w:rPr>
                <w:rStyle w:val="HTMLTypewriter"/>
                <w:rFonts w:ascii="Verdana" w:hAnsi="Verdana"/>
                <w:outline/>
                <w:color w:val="FFFFFF" w:themeColor="background1"/>
                <w:sz w:val="18"/>
                <w:szCs w:val="18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 xml:space="preserve">S </w:t>
            </w:r>
          </w:p>
        </w:tc>
      </w:tr>
    </w:tbl>
    <w:p w14:paraId="664E105F" w14:textId="77777777" w:rsidR="00906A6B" w:rsidRDefault="00906A6B">
      <w:pPr>
        <w:ind w:left="360"/>
        <w:rPr>
          <w:rFonts w:ascii="Verdana" w:hAnsi="Verdana"/>
          <w:sz w:val="18"/>
          <w:szCs w:val="18"/>
          <w:u w:val="single"/>
        </w:rPr>
      </w:pPr>
    </w:p>
    <w:p w14:paraId="5BD70B4A" w14:textId="77777777" w:rsidR="00D94B28" w:rsidRDefault="00D94B28">
      <w:pPr>
        <w:rPr>
          <w:rFonts w:ascii="Verdana" w:hAnsi="Verdana"/>
          <w:b/>
          <w:sz w:val="18"/>
        </w:rPr>
      </w:pPr>
      <w:proofErr w:type="gramStart"/>
      <w:r>
        <w:rPr>
          <w:rFonts w:ascii="Verdana" w:hAnsi="Verdana"/>
          <w:b/>
          <w:sz w:val="18"/>
        </w:rPr>
        <w:t>Mr.</w:t>
      </w:r>
      <w:r w:rsidR="009B0ABC">
        <w:rPr>
          <w:rFonts w:ascii="Verdana" w:hAnsi="Verdana"/>
          <w:b/>
          <w:sz w:val="18"/>
        </w:rPr>
        <w:t>Radha</w:t>
      </w:r>
      <w:proofErr w:type="gramEnd"/>
      <w:r w:rsidR="009B0ABC">
        <w:rPr>
          <w:rFonts w:ascii="Verdana" w:hAnsi="Verdana"/>
          <w:b/>
          <w:sz w:val="18"/>
        </w:rPr>
        <w:t xml:space="preserve"> Krishnan</w:t>
      </w:r>
      <w:r>
        <w:rPr>
          <w:rFonts w:ascii="Verdana" w:hAnsi="Verdana"/>
          <w:b/>
          <w:sz w:val="18"/>
        </w:rPr>
        <w:t>.</w:t>
      </w:r>
    </w:p>
    <w:p w14:paraId="63D8FC9C" w14:textId="77777777" w:rsidR="00D94B28" w:rsidRPr="00D94B28" w:rsidRDefault="00D94B28">
      <w:pPr>
        <w:rPr>
          <w:rFonts w:ascii="Verdana" w:hAnsi="Verdana"/>
          <w:sz w:val="18"/>
        </w:rPr>
      </w:pPr>
      <w:r w:rsidRPr="00D94B28">
        <w:rPr>
          <w:rFonts w:ascii="Verdana" w:hAnsi="Verdana"/>
          <w:sz w:val="18"/>
        </w:rPr>
        <w:t>Operations Head.</w:t>
      </w:r>
    </w:p>
    <w:p w14:paraId="165FC7A3" w14:textId="77777777" w:rsidR="00D94B28" w:rsidRDefault="00127AD1">
      <w:p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PCM Broking.</w:t>
      </w:r>
    </w:p>
    <w:p w14:paraId="737A7F52" w14:textId="77777777" w:rsidR="00D94B28" w:rsidRDefault="00D94B28">
      <w:p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JLT, Duba</w:t>
      </w:r>
      <w:r w:rsidR="00D732F2">
        <w:rPr>
          <w:rFonts w:ascii="Verdana" w:hAnsi="Verdana"/>
          <w:sz w:val="18"/>
        </w:rPr>
        <w:t>i.</w:t>
      </w:r>
    </w:p>
    <w:p w14:paraId="3D735517" w14:textId="77777777" w:rsidR="00D732F2" w:rsidRPr="00D732F2" w:rsidRDefault="00D732F2">
      <w:pPr>
        <w:rPr>
          <w:rFonts w:ascii="Verdana" w:hAnsi="Verdana"/>
          <w:sz w:val="18"/>
        </w:rPr>
      </w:pPr>
    </w:p>
    <w:p w14:paraId="0C942734" w14:textId="643878DE" w:rsidR="00906A6B" w:rsidRDefault="00B3470A" w:rsidP="00B44094">
      <w:pPr>
        <w:rPr>
          <w:rFonts w:ascii="Verdana" w:hAnsi="Verdana"/>
          <w:b/>
          <w:sz w:val="18"/>
        </w:rPr>
      </w:pPr>
      <w:r>
        <w:rPr>
          <w:rFonts w:ascii="Verdana" w:hAnsi="Verdana"/>
          <w:b/>
          <w:sz w:val="18"/>
        </w:rPr>
        <w:t>Mr</w:t>
      </w:r>
      <w:r w:rsidR="00D10880">
        <w:rPr>
          <w:rFonts w:ascii="Verdana" w:hAnsi="Verdana"/>
          <w:b/>
          <w:sz w:val="18"/>
        </w:rPr>
        <w:t>.</w:t>
      </w:r>
      <w:r>
        <w:rPr>
          <w:rFonts w:ascii="Verdana" w:hAnsi="Verdana"/>
          <w:b/>
          <w:sz w:val="18"/>
        </w:rPr>
        <w:t xml:space="preserve"> </w:t>
      </w:r>
      <w:r w:rsidR="00D10880">
        <w:rPr>
          <w:rFonts w:ascii="Verdana" w:hAnsi="Verdana"/>
          <w:b/>
          <w:sz w:val="18"/>
        </w:rPr>
        <w:t>Ramesh</w:t>
      </w:r>
    </w:p>
    <w:p w14:paraId="2AB0B32F" w14:textId="77777777" w:rsidR="00BE657B" w:rsidRPr="00D94B28" w:rsidRDefault="00B07A96" w:rsidP="00BE657B">
      <w:p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Account Manager</w:t>
      </w:r>
      <w:r w:rsidR="00BE657B" w:rsidRPr="00D94B28">
        <w:rPr>
          <w:rFonts w:ascii="Verdana" w:hAnsi="Verdana"/>
          <w:sz w:val="18"/>
        </w:rPr>
        <w:t>.</w:t>
      </w:r>
    </w:p>
    <w:p w14:paraId="57D6DBE1" w14:textId="52BE70D8" w:rsidR="00906A6B" w:rsidRDefault="00BE657B" w:rsidP="00B44094">
      <w:pPr>
        <w:rPr>
          <w:rFonts w:ascii="Verdana" w:hAnsi="Verdana"/>
          <w:b/>
        </w:rPr>
      </w:pPr>
      <w:r>
        <w:rPr>
          <w:rFonts w:ascii="Verdana" w:hAnsi="Verdana"/>
          <w:sz w:val="18"/>
        </w:rPr>
        <w:t>R</w:t>
      </w:r>
      <w:r w:rsidR="00B44094">
        <w:rPr>
          <w:rFonts w:ascii="Verdana" w:hAnsi="Verdana"/>
          <w:sz w:val="18"/>
        </w:rPr>
        <w:t>NSB</w:t>
      </w:r>
      <w:r>
        <w:rPr>
          <w:rFonts w:ascii="Verdana" w:hAnsi="Verdana"/>
          <w:sz w:val="18"/>
        </w:rPr>
        <w:t xml:space="preserve"> SDN BHD</w:t>
      </w:r>
      <w:r w:rsidR="00B3470A">
        <w:rPr>
          <w:rFonts w:ascii="Verdana" w:hAnsi="Verdana"/>
          <w:sz w:val="18"/>
        </w:rPr>
        <w:t xml:space="preserve">, </w:t>
      </w:r>
      <w:r>
        <w:rPr>
          <w:rFonts w:ascii="Verdana" w:hAnsi="Verdana"/>
          <w:sz w:val="18"/>
        </w:rPr>
        <w:t>Malaysia</w:t>
      </w:r>
      <w:r w:rsidR="00B3470A">
        <w:rPr>
          <w:rFonts w:ascii="Verdana" w:hAnsi="Verdana"/>
          <w:sz w:val="18"/>
        </w:rPr>
        <w:t>.</w:t>
      </w:r>
      <w:r w:rsidR="00906A6B">
        <w:rPr>
          <w:rFonts w:ascii="Verdana" w:hAnsi="Verdana"/>
          <w:sz w:val="24"/>
          <w:szCs w:val="24"/>
        </w:rPr>
        <w:tab/>
      </w:r>
      <w:r w:rsidR="00906A6B">
        <w:rPr>
          <w:rFonts w:ascii="Verdana" w:hAnsi="Verdana"/>
          <w:sz w:val="24"/>
          <w:szCs w:val="24"/>
        </w:rPr>
        <w:tab/>
      </w:r>
      <w:r w:rsidR="00714585">
        <w:rPr>
          <w:rFonts w:ascii="Verdana" w:hAnsi="Verdana"/>
          <w:sz w:val="24"/>
          <w:szCs w:val="24"/>
        </w:rPr>
        <w:tab/>
      </w:r>
      <w:r w:rsidR="00714585">
        <w:rPr>
          <w:rFonts w:ascii="Verdana" w:hAnsi="Verdana"/>
          <w:sz w:val="24"/>
          <w:szCs w:val="24"/>
        </w:rPr>
        <w:tab/>
      </w:r>
      <w:r w:rsidR="00714585">
        <w:rPr>
          <w:rFonts w:ascii="Verdana" w:hAnsi="Verdana"/>
          <w:sz w:val="24"/>
          <w:szCs w:val="24"/>
        </w:rPr>
        <w:tab/>
      </w:r>
      <w:r w:rsidR="00714585">
        <w:rPr>
          <w:rFonts w:ascii="Verdana" w:hAnsi="Verdana"/>
          <w:sz w:val="24"/>
          <w:szCs w:val="24"/>
        </w:rPr>
        <w:tab/>
      </w:r>
      <w:r w:rsidR="00906A6B">
        <w:rPr>
          <w:rFonts w:ascii="Verdana" w:hAnsi="Verdana"/>
          <w:sz w:val="24"/>
          <w:szCs w:val="24"/>
        </w:rPr>
        <w:tab/>
      </w:r>
      <w:r w:rsidR="00906A6B">
        <w:rPr>
          <w:rFonts w:ascii="Verdana" w:hAnsi="Verdana"/>
          <w:b/>
        </w:rPr>
        <w:t>Mohammed Vassi</w:t>
      </w:r>
      <w:r w:rsidR="00AD6100">
        <w:rPr>
          <w:rFonts w:ascii="Verdana" w:hAnsi="Verdana"/>
          <w:b/>
        </w:rPr>
        <w:t>f</w:t>
      </w:r>
    </w:p>
    <w:sectPr w:rsidR="00906A6B" w:rsidSect="00D10880">
      <w:footnotePr>
        <w:pos w:val="beneathText"/>
      </w:footnotePr>
      <w:pgSz w:w="12240" w:h="15840" w:code="1"/>
      <w:pgMar w:top="994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F955F2" w14:textId="77777777" w:rsidR="003256C6" w:rsidRDefault="003256C6" w:rsidP="002173C5">
      <w:r>
        <w:separator/>
      </w:r>
    </w:p>
  </w:endnote>
  <w:endnote w:type="continuationSeparator" w:id="0">
    <w:p w14:paraId="6DB0018B" w14:textId="77777777" w:rsidR="003256C6" w:rsidRDefault="003256C6" w:rsidP="00217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8CD26E" w14:textId="77777777" w:rsidR="003256C6" w:rsidRDefault="003256C6" w:rsidP="002173C5">
      <w:r>
        <w:separator/>
      </w:r>
    </w:p>
  </w:footnote>
  <w:footnote w:type="continuationSeparator" w:id="0">
    <w:p w14:paraId="46EAA83F" w14:textId="77777777" w:rsidR="003256C6" w:rsidRDefault="003256C6" w:rsidP="002173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Heading8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Heading9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00000003"/>
    <w:name w:val="WW8Num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18"/>
        <w:szCs w:val="18"/>
      </w:rPr>
    </w:lvl>
  </w:abstractNum>
  <w:abstractNum w:abstractNumId="3" w15:restartNumberingAfterBreak="0">
    <w:nsid w:val="00000004"/>
    <w:multiLevelType w:val="singleLevel"/>
    <w:tmpl w:val="00000004"/>
    <w:name w:val="WW8Num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multilevel"/>
    <w:tmpl w:val="CE46E1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6"/>
    <w:multiLevelType w:val="hybridMultilevel"/>
    <w:tmpl w:val="92F42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063D7"/>
    <w:multiLevelType w:val="hybridMultilevel"/>
    <w:tmpl w:val="1B723B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902730">
    <w:abstractNumId w:val="0"/>
  </w:num>
  <w:num w:numId="2" w16cid:durableId="1530022381">
    <w:abstractNumId w:val="1"/>
  </w:num>
  <w:num w:numId="3" w16cid:durableId="1605721262">
    <w:abstractNumId w:val="2"/>
  </w:num>
  <w:num w:numId="4" w16cid:durableId="1818719232">
    <w:abstractNumId w:val="3"/>
  </w:num>
  <w:num w:numId="5" w16cid:durableId="2073889042">
    <w:abstractNumId w:val="5"/>
  </w:num>
  <w:num w:numId="6" w16cid:durableId="1554467817">
    <w:abstractNumId w:val="4"/>
  </w:num>
  <w:num w:numId="7" w16cid:durableId="14846584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33A12"/>
    <w:rsid w:val="0004150E"/>
    <w:rsid w:val="00050A64"/>
    <w:rsid w:val="00052E0D"/>
    <w:rsid w:val="00082393"/>
    <w:rsid w:val="00084706"/>
    <w:rsid w:val="000932BC"/>
    <w:rsid w:val="000B440E"/>
    <w:rsid w:val="000F581C"/>
    <w:rsid w:val="000F5A8D"/>
    <w:rsid w:val="00103C72"/>
    <w:rsid w:val="00127AD1"/>
    <w:rsid w:val="0013336D"/>
    <w:rsid w:val="00133D29"/>
    <w:rsid w:val="00172A27"/>
    <w:rsid w:val="001878FD"/>
    <w:rsid w:val="001D287E"/>
    <w:rsid w:val="001F498C"/>
    <w:rsid w:val="00214ABE"/>
    <w:rsid w:val="002173C5"/>
    <w:rsid w:val="002369DA"/>
    <w:rsid w:val="002412E9"/>
    <w:rsid w:val="00243D7F"/>
    <w:rsid w:val="00253EEB"/>
    <w:rsid w:val="00263A95"/>
    <w:rsid w:val="002A387B"/>
    <w:rsid w:val="002B0CCF"/>
    <w:rsid w:val="002C0B15"/>
    <w:rsid w:val="002F2550"/>
    <w:rsid w:val="002F72D9"/>
    <w:rsid w:val="00312325"/>
    <w:rsid w:val="00322C59"/>
    <w:rsid w:val="003256C6"/>
    <w:rsid w:val="00333AD2"/>
    <w:rsid w:val="00384812"/>
    <w:rsid w:val="003861EF"/>
    <w:rsid w:val="0039558E"/>
    <w:rsid w:val="003C6FBC"/>
    <w:rsid w:val="003D1994"/>
    <w:rsid w:val="003E13AD"/>
    <w:rsid w:val="003E1C99"/>
    <w:rsid w:val="00405A77"/>
    <w:rsid w:val="00413937"/>
    <w:rsid w:val="0043502B"/>
    <w:rsid w:val="00441702"/>
    <w:rsid w:val="00442E29"/>
    <w:rsid w:val="00442E48"/>
    <w:rsid w:val="00447068"/>
    <w:rsid w:val="0046018E"/>
    <w:rsid w:val="00476A07"/>
    <w:rsid w:val="00494234"/>
    <w:rsid w:val="004B1985"/>
    <w:rsid w:val="004B3A18"/>
    <w:rsid w:val="004E24AF"/>
    <w:rsid w:val="004E542F"/>
    <w:rsid w:val="00500A91"/>
    <w:rsid w:val="0052406E"/>
    <w:rsid w:val="0052456D"/>
    <w:rsid w:val="00536E7C"/>
    <w:rsid w:val="00537B3D"/>
    <w:rsid w:val="0054340F"/>
    <w:rsid w:val="0054603F"/>
    <w:rsid w:val="005507AD"/>
    <w:rsid w:val="0059130D"/>
    <w:rsid w:val="005951D7"/>
    <w:rsid w:val="005B0DA3"/>
    <w:rsid w:val="005D5B9D"/>
    <w:rsid w:val="005D7316"/>
    <w:rsid w:val="005E3A52"/>
    <w:rsid w:val="005F21F3"/>
    <w:rsid w:val="005F7204"/>
    <w:rsid w:val="00605384"/>
    <w:rsid w:val="00606CBD"/>
    <w:rsid w:val="0061198B"/>
    <w:rsid w:val="00617EC6"/>
    <w:rsid w:val="00627BA8"/>
    <w:rsid w:val="00673A06"/>
    <w:rsid w:val="00694DB3"/>
    <w:rsid w:val="006A7625"/>
    <w:rsid w:val="006B4DD6"/>
    <w:rsid w:val="006B50FB"/>
    <w:rsid w:val="006E2407"/>
    <w:rsid w:val="006F343E"/>
    <w:rsid w:val="006F5708"/>
    <w:rsid w:val="00705BE5"/>
    <w:rsid w:val="00714585"/>
    <w:rsid w:val="007239FE"/>
    <w:rsid w:val="00727DC9"/>
    <w:rsid w:val="007438D4"/>
    <w:rsid w:val="0075285D"/>
    <w:rsid w:val="00777FC9"/>
    <w:rsid w:val="00787A5C"/>
    <w:rsid w:val="007B15D9"/>
    <w:rsid w:val="007B7703"/>
    <w:rsid w:val="007C6C5A"/>
    <w:rsid w:val="007D3A52"/>
    <w:rsid w:val="007E01AF"/>
    <w:rsid w:val="007E2E8C"/>
    <w:rsid w:val="007F09BD"/>
    <w:rsid w:val="007F34D8"/>
    <w:rsid w:val="00804353"/>
    <w:rsid w:val="008208BE"/>
    <w:rsid w:val="00820EFD"/>
    <w:rsid w:val="008368E8"/>
    <w:rsid w:val="00847E22"/>
    <w:rsid w:val="0085030A"/>
    <w:rsid w:val="00870D1B"/>
    <w:rsid w:val="008765A4"/>
    <w:rsid w:val="00895819"/>
    <w:rsid w:val="008A0D59"/>
    <w:rsid w:val="008A20CB"/>
    <w:rsid w:val="008B1B03"/>
    <w:rsid w:val="008B61EC"/>
    <w:rsid w:val="008C40F8"/>
    <w:rsid w:val="008C4845"/>
    <w:rsid w:val="008D275B"/>
    <w:rsid w:val="008D6F61"/>
    <w:rsid w:val="008F3341"/>
    <w:rsid w:val="008F69DB"/>
    <w:rsid w:val="00900FAB"/>
    <w:rsid w:val="00906A6B"/>
    <w:rsid w:val="009123CB"/>
    <w:rsid w:val="009152C9"/>
    <w:rsid w:val="00924DE1"/>
    <w:rsid w:val="009411AF"/>
    <w:rsid w:val="00957E73"/>
    <w:rsid w:val="009646A0"/>
    <w:rsid w:val="00977DDC"/>
    <w:rsid w:val="009A3A06"/>
    <w:rsid w:val="009B05E1"/>
    <w:rsid w:val="009B0ABC"/>
    <w:rsid w:val="009B581A"/>
    <w:rsid w:val="009C1324"/>
    <w:rsid w:val="009C4407"/>
    <w:rsid w:val="009F2C8A"/>
    <w:rsid w:val="009F5324"/>
    <w:rsid w:val="00A03020"/>
    <w:rsid w:val="00A33846"/>
    <w:rsid w:val="00A72A39"/>
    <w:rsid w:val="00A95190"/>
    <w:rsid w:val="00AA22F8"/>
    <w:rsid w:val="00AD07AC"/>
    <w:rsid w:val="00AD6100"/>
    <w:rsid w:val="00AF04CE"/>
    <w:rsid w:val="00B07A96"/>
    <w:rsid w:val="00B22666"/>
    <w:rsid w:val="00B3470A"/>
    <w:rsid w:val="00B37BDD"/>
    <w:rsid w:val="00B432D4"/>
    <w:rsid w:val="00B43B93"/>
    <w:rsid w:val="00B44094"/>
    <w:rsid w:val="00B55A8E"/>
    <w:rsid w:val="00B623B5"/>
    <w:rsid w:val="00B721A5"/>
    <w:rsid w:val="00B72D78"/>
    <w:rsid w:val="00B96668"/>
    <w:rsid w:val="00BB2DA6"/>
    <w:rsid w:val="00BE1A00"/>
    <w:rsid w:val="00BE4B78"/>
    <w:rsid w:val="00BE657B"/>
    <w:rsid w:val="00C20A71"/>
    <w:rsid w:val="00C46024"/>
    <w:rsid w:val="00C61D61"/>
    <w:rsid w:val="00C725AE"/>
    <w:rsid w:val="00C80B78"/>
    <w:rsid w:val="00CA18DF"/>
    <w:rsid w:val="00CA3776"/>
    <w:rsid w:val="00CA581A"/>
    <w:rsid w:val="00CB3491"/>
    <w:rsid w:val="00CD4566"/>
    <w:rsid w:val="00CF16AC"/>
    <w:rsid w:val="00D025A6"/>
    <w:rsid w:val="00D02D52"/>
    <w:rsid w:val="00D10880"/>
    <w:rsid w:val="00D279BB"/>
    <w:rsid w:val="00D5241A"/>
    <w:rsid w:val="00D732F2"/>
    <w:rsid w:val="00D94B28"/>
    <w:rsid w:val="00DA0C22"/>
    <w:rsid w:val="00DA66A1"/>
    <w:rsid w:val="00DB238C"/>
    <w:rsid w:val="00DD6BDD"/>
    <w:rsid w:val="00DE0115"/>
    <w:rsid w:val="00DE0757"/>
    <w:rsid w:val="00DE5061"/>
    <w:rsid w:val="00E14198"/>
    <w:rsid w:val="00E6389E"/>
    <w:rsid w:val="00E951FF"/>
    <w:rsid w:val="00E97D90"/>
    <w:rsid w:val="00EB4808"/>
    <w:rsid w:val="00EC0DE5"/>
    <w:rsid w:val="00EE3260"/>
    <w:rsid w:val="00EF77C8"/>
    <w:rsid w:val="00F17FB4"/>
    <w:rsid w:val="00F21B5F"/>
    <w:rsid w:val="00F23FB8"/>
    <w:rsid w:val="00F309E1"/>
    <w:rsid w:val="00F336D5"/>
    <w:rsid w:val="00F35A02"/>
    <w:rsid w:val="00F40C12"/>
    <w:rsid w:val="00F43B88"/>
    <w:rsid w:val="00F44F34"/>
    <w:rsid w:val="00F45477"/>
    <w:rsid w:val="00F52B44"/>
    <w:rsid w:val="00F704E9"/>
    <w:rsid w:val="00F72E9F"/>
    <w:rsid w:val="00F94669"/>
    <w:rsid w:val="00F96E7D"/>
    <w:rsid w:val="00FC13D0"/>
    <w:rsid w:val="00FC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C19BC8"/>
  <w14:defaultImageDpi w14:val="0"/>
  <w15:chartTrackingRefBased/>
  <w15:docId w15:val="{459BF774-8C6E-4F43-8FAC-E774EF47A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ind w:left="3600" w:hanging="3600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Arial" w:hAnsi="Arial"/>
      <w:b/>
      <w:sz w:val="2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Arial" w:hAnsi="Arial"/>
      <w:sz w:val="26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jc w:val="center"/>
      <w:outlineLvl w:val="5"/>
    </w:pPr>
    <w:rPr>
      <w:rFonts w:ascii="Arial" w:hAnsi="Arial"/>
      <w:b/>
      <w:color w:val="000000"/>
      <w:sz w:val="26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ind w:left="5040" w:firstLine="720"/>
      <w:outlineLvl w:val="6"/>
    </w:pPr>
    <w:rPr>
      <w:rFonts w:ascii="Arial" w:hAnsi="Arial"/>
      <w:b/>
      <w:sz w:val="24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outlineLvl w:val="7"/>
    </w:pPr>
    <w:rPr>
      <w:rFonts w:ascii="Arial" w:hAnsi="Arial"/>
      <w:b/>
      <w:sz w:val="16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3600" w:hanging="3600"/>
      <w:outlineLvl w:val="8"/>
    </w:pPr>
    <w:rPr>
      <w:rFonts w:ascii="Arial Narrow" w:hAnsi="Arial Narrow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b/>
      <w:sz w:val="26"/>
    </w:rPr>
  </w:style>
  <w:style w:type="character" w:styleId="HTMLTypewriter">
    <w:name w:val="HTML Typewriter"/>
    <w:rPr>
      <w:rFonts w:ascii="Times New Roman" w:eastAsia="Times New Roman" w:hAnsi="Times New Roman" w:cs="Times New Roman"/>
    </w:rPr>
  </w:style>
  <w:style w:type="character" w:styleId="Hyperlink">
    <w:name w:val="Hyperlink"/>
    <w:rPr>
      <w:rFonts w:ascii="Times New Roman" w:eastAsia="Times New Roman" w:hAnsi="Times New Roman" w:cs="Times New Roman"/>
      <w:color w:val="0000FF"/>
      <w:u w:val="single"/>
    </w:rPr>
  </w:style>
  <w:style w:type="paragraph" w:styleId="ListParagraph">
    <w:name w:val="List Paragraph"/>
    <w:basedOn w:val="Normal"/>
    <w:qFormat/>
    <w:pPr>
      <w:ind w:left="720"/>
    </w:pPr>
  </w:style>
  <w:style w:type="character" w:styleId="SubtleEmphasis">
    <w:name w:val="Subtle Emphasis"/>
    <w:qFormat/>
    <w:rPr>
      <w:rFonts w:ascii="Times New Roman" w:eastAsia="Times New Roman" w:hAnsi="Times New Roman" w:cs="Times New Roman"/>
      <w:i/>
      <w:iCs/>
      <w:color w:val="808080"/>
    </w:rPr>
  </w:style>
  <w:style w:type="paragraph" w:styleId="BodyText2">
    <w:name w:val="Body Text 2"/>
    <w:basedOn w:val="Normal"/>
    <w:pPr>
      <w:spacing w:after="120" w:line="480" w:lineRule="auto"/>
    </w:pPr>
  </w:style>
  <w:style w:type="character" w:customStyle="1" w:styleId="WW8Num1z0">
    <w:name w:val="WW8Num1z0"/>
    <w:rPr>
      <w:rFonts w:ascii="Wingdings" w:eastAsia="Times New Roman" w:hAnsi="Wingdings" w:cs="Times New Roman"/>
    </w:rPr>
  </w:style>
  <w:style w:type="character" w:customStyle="1" w:styleId="WW8Num1z1">
    <w:name w:val="WW8Num1z1"/>
    <w:rPr>
      <w:rFonts w:ascii="Courier New" w:eastAsia="Times New Roman" w:hAnsi="Courier New" w:cs="Courier New"/>
    </w:rPr>
  </w:style>
  <w:style w:type="character" w:customStyle="1" w:styleId="WW8Num1z3">
    <w:name w:val="WW8Num1z3"/>
    <w:rPr>
      <w:rFonts w:ascii="Symbol" w:eastAsia="Times New Roman" w:hAnsi="Symbol" w:cs="Times New Roman"/>
    </w:rPr>
  </w:style>
  <w:style w:type="character" w:customStyle="1" w:styleId="WW8Num2z0">
    <w:name w:val="WW8Num2z0"/>
    <w:rPr>
      <w:rFonts w:ascii="Wingdings" w:eastAsia="Times New Roman" w:hAnsi="Wingdings" w:cs="Times New Roman"/>
    </w:rPr>
  </w:style>
  <w:style w:type="character" w:customStyle="1" w:styleId="WW8Num2z1">
    <w:name w:val="WW8Num2z1"/>
    <w:rPr>
      <w:rFonts w:ascii="Courier New" w:eastAsia="Times New Roman" w:hAnsi="Courier New" w:cs="Times New Roman"/>
    </w:rPr>
  </w:style>
  <w:style w:type="character" w:customStyle="1" w:styleId="WW8Num2z3">
    <w:name w:val="WW8Num2z3"/>
    <w:rPr>
      <w:rFonts w:ascii="Symbol" w:eastAsia="Times New Roman" w:hAnsi="Symbol" w:cs="Times New Roman"/>
    </w:rPr>
  </w:style>
  <w:style w:type="character" w:customStyle="1" w:styleId="WW8Num4z0">
    <w:name w:val="WW8Num4z0"/>
    <w:rPr>
      <w:rFonts w:ascii="Wingdings" w:eastAsia="Times New Roman" w:hAnsi="Wingdings" w:cs="Times New Roman"/>
    </w:rPr>
  </w:style>
  <w:style w:type="character" w:customStyle="1" w:styleId="WW8Num4z1">
    <w:name w:val="WW8Num4z1"/>
    <w:rPr>
      <w:rFonts w:ascii="Symbol" w:eastAsia="Times New Roman" w:hAnsi="Symbol" w:cs="Times New Roman"/>
    </w:rPr>
  </w:style>
  <w:style w:type="character" w:customStyle="1" w:styleId="WW8Num4z4">
    <w:name w:val="WW8Num4z4"/>
    <w:rPr>
      <w:rFonts w:ascii="Courier New" w:eastAsia="Times New Roman" w:hAnsi="Courier New" w:cs="Courier New"/>
    </w:rPr>
  </w:style>
  <w:style w:type="character" w:customStyle="1" w:styleId="WW8Num5z0">
    <w:name w:val="WW8Num5z0"/>
    <w:rPr>
      <w:rFonts w:ascii="Symbol" w:eastAsia="Times New Roman" w:hAnsi="Symbol" w:cs="Times New Roman"/>
    </w:rPr>
  </w:style>
  <w:style w:type="character" w:customStyle="1" w:styleId="WW8Num5z1">
    <w:name w:val="WW8Num5z1"/>
    <w:rPr>
      <w:rFonts w:ascii="Courier New" w:eastAsia="Times New Roman" w:hAnsi="Courier New" w:cs="Courier New"/>
    </w:rPr>
  </w:style>
  <w:style w:type="character" w:customStyle="1" w:styleId="WW8Num5z2">
    <w:name w:val="WW8Num5z2"/>
    <w:rPr>
      <w:rFonts w:ascii="Wingdings" w:eastAsia="Times New Roman" w:hAnsi="Wingdings" w:cs="Times New Roman"/>
    </w:rPr>
  </w:style>
  <w:style w:type="character" w:customStyle="1" w:styleId="WW8Num6z0">
    <w:name w:val="WW8Num6z0"/>
    <w:rPr>
      <w:rFonts w:ascii="Wingdings" w:eastAsia="Times New Roman" w:hAnsi="Wingdings" w:cs="Times New Roman"/>
    </w:rPr>
  </w:style>
  <w:style w:type="character" w:customStyle="1" w:styleId="WW8Num6z1">
    <w:name w:val="WW8Num6z1"/>
    <w:rPr>
      <w:rFonts w:ascii="Courier New" w:eastAsia="Times New Roman" w:hAnsi="Courier New" w:cs="Courier New"/>
    </w:rPr>
  </w:style>
  <w:style w:type="character" w:customStyle="1" w:styleId="WW8Num6z3">
    <w:name w:val="WW8Num6z3"/>
    <w:rPr>
      <w:rFonts w:ascii="Symbol" w:eastAsia="Times New Roman" w:hAnsi="Symbol" w:cs="Times New Roman"/>
    </w:rPr>
  </w:style>
  <w:style w:type="character" w:customStyle="1" w:styleId="WW8Num7z0">
    <w:name w:val="WW8Num7z0"/>
    <w:rPr>
      <w:rFonts w:ascii="Wingdings" w:eastAsia="Times New Roman" w:hAnsi="Wingdings" w:cs="Times New Roman"/>
    </w:rPr>
  </w:style>
  <w:style w:type="character" w:customStyle="1" w:styleId="WW8Num8z0">
    <w:name w:val="WW8Num8z0"/>
    <w:rPr>
      <w:rFonts w:ascii="Symbol" w:eastAsia="Times New Roman" w:hAnsi="Symbol" w:cs="Times New Roman"/>
    </w:rPr>
  </w:style>
  <w:style w:type="character" w:customStyle="1" w:styleId="WW8Num8z1">
    <w:name w:val="WW8Num8z1"/>
    <w:rPr>
      <w:rFonts w:ascii="Courier New" w:eastAsia="Times New Roman" w:hAnsi="Courier New" w:cs="Times New Roman"/>
    </w:rPr>
  </w:style>
  <w:style w:type="character" w:customStyle="1" w:styleId="WW8Num8z2">
    <w:name w:val="WW8Num8z2"/>
    <w:rPr>
      <w:rFonts w:ascii="Wingdings" w:eastAsia="Times New Roman" w:hAnsi="Wingdings" w:cs="Times New Roman"/>
    </w:rPr>
  </w:style>
  <w:style w:type="character" w:customStyle="1" w:styleId="WW8Num10z0">
    <w:name w:val="WW8Num10z0"/>
    <w:rPr>
      <w:rFonts w:ascii="Symbol" w:eastAsia="Times New Roman" w:hAnsi="Symbol" w:cs="Times New Roman"/>
    </w:rPr>
  </w:style>
  <w:style w:type="character" w:customStyle="1" w:styleId="WW8Num10z1">
    <w:name w:val="WW8Num10z1"/>
    <w:rPr>
      <w:rFonts w:ascii="Courier New" w:eastAsia="Times New Roman" w:hAnsi="Courier New" w:cs="Courier New"/>
    </w:rPr>
  </w:style>
  <w:style w:type="character" w:customStyle="1" w:styleId="WW8Num10z2">
    <w:name w:val="WW8Num10z2"/>
    <w:rPr>
      <w:rFonts w:ascii="Wingdings" w:eastAsia="Times New Roman" w:hAnsi="Wingdings" w:cs="Times New Roman"/>
    </w:rPr>
  </w:style>
  <w:style w:type="character" w:customStyle="1" w:styleId="WW8Num11z0">
    <w:name w:val="WW8Num11z0"/>
    <w:rPr>
      <w:rFonts w:ascii="Symbol" w:eastAsia="Times New Roman" w:hAnsi="Symbol" w:cs="Times New Roman"/>
    </w:rPr>
  </w:style>
  <w:style w:type="character" w:customStyle="1" w:styleId="WW8Num12z0">
    <w:name w:val="WW8Num12z0"/>
    <w:rPr>
      <w:rFonts w:ascii="Symbol" w:eastAsia="Times New Roman" w:hAnsi="Symbol" w:cs="Times New Roman"/>
    </w:rPr>
  </w:style>
  <w:style w:type="character" w:customStyle="1" w:styleId="WW8Num12z1">
    <w:name w:val="WW8Num12z1"/>
    <w:rPr>
      <w:rFonts w:ascii="Courier New" w:eastAsia="Times New Roman" w:hAnsi="Courier New" w:cs="Courier New"/>
    </w:rPr>
  </w:style>
  <w:style w:type="character" w:customStyle="1" w:styleId="WW8Num12z2">
    <w:name w:val="WW8Num12z2"/>
    <w:rPr>
      <w:rFonts w:ascii="Wingdings" w:eastAsia="Times New Roman" w:hAnsi="Wingdings" w:cs="Times New Roman"/>
    </w:rPr>
  </w:style>
  <w:style w:type="character" w:customStyle="1" w:styleId="WW8Num15z0">
    <w:name w:val="WW8Num15z0"/>
    <w:rPr>
      <w:rFonts w:ascii="Wingdings" w:eastAsia="Times New Roman" w:hAnsi="Wingdings" w:cs="Times New Roman"/>
    </w:rPr>
  </w:style>
  <w:style w:type="character" w:customStyle="1" w:styleId="WW8Num15z1">
    <w:name w:val="WW8Num15z1"/>
    <w:rPr>
      <w:rFonts w:ascii="Courier New" w:eastAsia="Times New Roman" w:hAnsi="Courier New" w:cs="Courier New"/>
    </w:rPr>
  </w:style>
  <w:style w:type="character" w:customStyle="1" w:styleId="WW8Num15z3">
    <w:name w:val="WW8Num15z3"/>
    <w:rPr>
      <w:rFonts w:ascii="Symbol" w:eastAsia="Times New Roman" w:hAnsi="Symbol" w:cs="Times New Roman"/>
    </w:rPr>
  </w:style>
  <w:style w:type="character" w:customStyle="1" w:styleId="WW8Num16z0">
    <w:name w:val="WW8Num16z0"/>
    <w:rPr>
      <w:rFonts w:ascii="Symbol" w:eastAsia="Times New Roman" w:hAnsi="Symbol" w:cs="Times New Roman"/>
    </w:rPr>
  </w:style>
  <w:style w:type="character" w:customStyle="1" w:styleId="WW8Num16z1">
    <w:name w:val="WW8Num16z1"/>
    <w:rPr>
      <w:rFonts w:ascii="Courier New" w:eastAsia="Times New Roman" w:hAnsi="Courier New" w:cs="Courier New"/>
    </w:rPr>
  </w:style>
  <w:style w:type="character" w:customStyle="1" w:styleId="WW8Num16z2">
    <w:name w:val="WW8Num16z2"/>
    <w:rPr>
      <w:rFonts w:ascii="Wingdings" w:eastAsia="Times New Roman" w:hAnsi="Wingdings" w:cs="Times New Roman"/>
    </w:rPr>
  </w:style>
  <w:style w:type="character" w:customStyle="1" w:styleId="WW8Num17z0">
    <w:name w:val="WW8Num17z0"/>
    <w:rPr>
      <w:rFonts w:ascii="Symbol" w:eastAsia="Times New Roman" w:hAnsi="Symbol" w:cs="Times New Roman"/>
    </w:rPr>
  </w:style>
  <w:style w:type="character" w:customStyle="1" w:styleId="WW8Num17z1">
    <w:name w:val="WW8Num17z1"/>
    <w:rPr>
      <w:rFonts w:ascii="Courier New" w:eastAsia="Times New Roman" w:hAnsi="Courier New" w:cs="Courier New"/>
    </w:rPr>
  </w:style>
  <w:style w:type="character" w:customStyle="1" w:styleId="WW8Num17z2">
    <w:name w:val="WW8Num17z2"/>
    <w:rPr>
      <w:rFonts w:ascii="Wingdings" w:eastAsia="Times New Roman" w:hAnsi="Wingdings" w:cs="Times New Roman"/>
    </w:rPr>
  </w:style>
  <w:style w:type="character" w:customStyle="1" w:styleId="WW8Num18z0">
    <w:name w:val="WW8Num18z0"/>
    <w:rPr>
      <w:rFonts w:ascii="Symbol" w:eastAsia="Times New Roman" w:hAnsi="Symbol" w:cs="Times New Roman"/>
    </w:rPr>
  </w:style>
  <w:style w:type="character" w:customStyle="1" w:styleId="WW8Num18z1">
    <w:name w:val="WW8Num18z1"/>
    <w:rPr>
      <w:rFonts w:ascii="Courier New" w:eastAsia="Times New Roman" w:hAnsi="Courier New" w:cs="Courier New"/>
    </w:rPr>
  </w:style>
  <w:style w:type="character" w:customStyle="1" w:styleId="WW8Num18z2">
    <w:name w:val="WW8Num18z2"/>
    <w:rPr>
      <w:rFonts w:ascii="Wingdings" w:eastAsia="Times New Roman" w:hAnsi="Wingdings" w:cs="Times New Roman"/>
    </w:rPr>
  </w:style>
  <w:style w:type="character" w:customStyle="1" w:styleId="WW8Num19z0">
    <w:name w:val="WW8Num19z0"/>
    <w:rPr>
      <w:rFonts w:ascii="Symbol" w:eastAsia="Times New Roman" w:hAnsi="Symbol" w:cs="Times New Roman"/>
    </w:rPr>
  </w:style>
  <w:style w:type="character" w:customStyle="1" w:styleId="WW8Num20z0">
    <w:name w:val="WW8Num20z0"/>
    <w:rPr>
      <w:rFonts w:ascii="Symbol" w:eastAsia="Times New Roman" w:hAnsi="Symbol" w:cs="Times New Roman"/>
    </w:rPr>
  </w:style>
  <w:style w:type="character" w:customStyle="1" w:styleId="WW8Num20z1">
    <w:name w:val="WW8Num20z1"/>
    <w:rPr>
      <w:rFonts w:ascii="Courier New" w:eastAsia="Times New Roman" w:hAnsi="Courier New" w:cs="Courier New"/>
    </w:rPr>
  </w:style>
  <w:style w:type="character" w:customStyle="1" w:styleId="WW8Num20z2">
    <w:name w:val="WW8Num20z2"/>
    <w:rPr>
      <w:rFonts w:ascii="Wingdings" w:eastAsia="Times New Roman" w:hAnsi="Wingdings" w:cs="Times New Roman"/>
    </w:rPr>
  </w:style>
  <w:style w:type="character" w:customStyle="1" w:styleId="WW8Num22z0">
    <w:name w:val="WW8Num22z0"/>
    <w:rPr>
      <w:rFonts w:ascii="Symbol" w:eastAsia="Times New Roman" w:hAnsi="Symbol" w:cs="Times New Roman"/>
      <w:sz w:val="18"/>
      <w:szCs w:val="18"/>
    </w:rPr>
  </w:style>
  <w:style w:type="character" w:customStyle="1" w:styleId="WW8Num22z2">
    <w:name w:val="WW8Num22z2"/>
    <w:rPr>
      <w:rFonts w:ascii="Wingdings" w:eastAsia="Times New Roman" w:hAnsi="Wingdings" w:cs="Times New Roman"/>
    </w:rPr>
  </w:style>
  <w:style w:type="character" w:customStyle="1" w:styleId="WW8Num22z3">
    <w:name w:val="WW8Num22z3"/>
    <w:rPr>
      <w:rFonts w:ascii="Symbol" w:eastAsia="Times New Roman" w:hAnsi="Symbol" w:cs="Times New Roman"/>
    </w:rPr>
  </w:style>
  <w:style w:type="character" w:customStyle="1" w:styleId="WW8Num22z4">
    <w:name w:val="WW8Num22z4"/>
    <w:rPr>
      <w:rFonts w:ascii="Courier New" w:eastAsia="Times New Roman" w:hAnsi="Courier New" w:cs="Courier New"/>
    </w:rPr>
  </w:style>
  <w:style w:type="character" w:customStyle="1" w:styleId="WW8Num23z0">
    <w:name w:val="WW8Num23z0"/>
    <w:rPr>
      <w:rFonts w:ascii="Wingdings" w:eastAsia="Times New Roman" w:hAnsi="Wingdings" w:cs="Times New Roman"/>
    </w:rPr>
  </w:style>
  <w:style w:type="character" w:customStyle="1" w:styleId="WW8Num23z1">
    <w:name w:val="WW8Num23z1"/>
    <w:rPr>
      <w:rFonts w:ascii="Courier New" w:eastAsia="Times New Roman" w:hAnsi="Courier New" w:cs="Courier New"/>
    </w:rPr>
  </w:style>
  <w:style w:type="character" w:customStyle="1" w:styleId="WW8Num23z3">
    <w:name w:val="WW8Num23z3"/>
    <w:rPr>
      <w:rFonts w:ascii="Symbol" w:eastAsia="Times New Roman" w:hAnsi="Symbol" w:cs="Times New Roman"/>
    </w:rPr>
  </w:style>
  <w:style w:type="character" w:customStyle="1" w:styleId="WW8Num24z0">
    <w:name w:val="WW8Num24z0"/>
    <w:rPr>
      <w:rFonts w:ascii="Symbol" w:eastAsia="Times New Roman" w:hAnsi="Symbol" w:cs="Times New Roman"/>
    </w:rPr>
  </w:style>
  <w:style w:type="character" w:customStyle="1" w:styleId="WW8Num24z1">
    <w:name w:val="WW8Num24z1"/>
    <w:rPr>
      <w:rFonts w:ascii="Courier New" w:eastAsia="Times New Roman" w:hAnsi="Courier New" w:cs="Courier New"/>
    </w:rPr>
  </w:style>
  <w:style w:type="character" w:customStyle="1" w:styleId="WW8Num24z2">
    <w:name w:val="WW8Num24z2"/>
    <w:rPr>
      <w:rFonts w:ascii="Wingdings" w:eastAsia="Times New Roman" w:hAnsi="Wingdings" w:cs="Times New Roman"/>
    </w:rPr>
  </w:style>
  <w:style w:type="character" w:customStyle="1" w:styleId="WW8Num25z0">
    <w:name w:val="WW8Num25z0"/>
    <w:rPr>
      <w:rFonts w:ascii="Symbol" w:eastAsia="Times New Roman" w:hAnsi="Symbol" w:cs="Times New Roman"/>
    </w:rPr>
  </w:style>
  <w:style w:type="character" w:customStyle="1" w:styleId="WW8Num25z1">
    <w:name w:val="WW8Num25z1"/>
    <w:rPr>
      <w:rFonts w:ascii="Courier New" w:eastAsia="Times New Roman" w:hAnsi="Courier New" w:cs="Courier New"/>
    </w:rPr>
  </w:style>
  <w:style w:type="character" w:customStyle="1" w:styleId="WW8Num25z2">
    <w:name w:val="WW8Num25z2"/>
    <w:rPr>
      <w:rFonts w:ascii="Wingdings" w:eastAsia="Times New Roman" w:hAnsi="Wingdings" w:cs="Times New Roman"/>
    </w:rPr>
  </w:style>
  <w:style w:type="character" w:customStyle="1" w:styleId="WW8Num26z0">
    <w:name w:val="WW8Num26z0"/>
    <w:rPr>
      <w:rFonts w:ascii="Symbol" w:eastAsia="Times New Roman" w:hAnsi="Symbol" w:cs="Times New Roman"/>
    </w:rPr>
  </w:style>
  <w:style w:type="character" w:customStyle="1" w:styleId="WW8Num27z0">
    <w:name w:val="WW8Num27z0"/>
    <w:rPr>
      <w:rFonts w:ascii="Symbol" w:eastAsia="Times New Roman" w:hAnsi="Symbol" w:cs="Times New Roman"/>
    </w:rPr>
  </w:style>
  <w:style w:type="character" w:customStyle="1" w:styleId="WW8Num28z0">
    <w:name w:val="WW8Num28z0"/>
    <w:rPr>
      <w:rFonts w:ascii="Symbol" w:eastAsia="Times New Roman" w:hAnsi="Symbol" w:cs="Times New Roman"/>
    </w:rPr>
  </w:style>
  <w:style w:type="character" w:customStyle="1" w:styleId="WW8Num28z1">
    <w:name w:val="WW8Num28z1"/>
    <w:rPr>
      <w:rFonts w:ascii="Courier New" w:eastAsia="Times New Roman" w:hAnsi="Courier New" w:cs="Courier New"/>
    </w:rPr>
  </w:style>
  <w:style w:type="character" w:customStyle="1" w:styleId="WW8Num28z2">
    <w:name w:val="WW8Num28z2"/>
    <w:rPr>
      <w:rFonts w:ascii="Wingdings" w:eastAsia="Times New Roman" w:hAnsi="Wingdings" w:cs="Times New Roman"/>
    </w:rPr>
  </w:style>
  <w:style w:type="character" w:customStyle="1" w:styleId="WW8Num29z0">
    <w:name w:val="WW8Num29z0"/>
    <w:rPr>
      <w:rFonts w:ascii="Symbol" w:eastAsia="Times New Roman" w:hAnsi="Symbol" w:cs="Times New Roman"/>
    </w:rPr>
  </w:style>
  <w:style w:type="character" w:customStyle="1" w:styleId="WW8Num29z1">
    <w:name w:val="WW8Num29z1"/>
    <w:rPr>
      <w:rFonts w:ascii="Courier New" w:eastAsia="Times New Roman" w:hAnsi="Courier New" w:cs="Times New Roman"/>
    </w:rPr>
  </w:style>
  <w:style w:type="character" w:customStyle="1" w:styleId="WW8Num29z2">
    <w:name w:val="WW8Num29z2"/>
    <w:rPr>
      <w:rFonts w:ascii="Wingdings" w:eastAsia="Times New Roman" w:hAnsi="Wingdings" w:cs="Times New Roman"/>
    </w:rPr>
  </w:style>
  <w:style w:type="character" w:customStyle="1" w:styleId="WW8Num30z0">
    <w:name w:val="WW8Num30z0"/>
    <w:rPr>
      <w:rFonts w:ascii="Symbol" w:eastAsia="Times New Roman" w:hAnsi="Symbol" w:cs="Times New Roman"/>
    </w:rPr>
  </w:style>
  <w:style w:type="character" w:customStyle="1" w:styleId="WW8Num31z0">
    <w:name w:val="WW8Num31z0"/>
    <w:rPr>
      <w:rFonts w:ascii="Symbol" w:eastAsia="Times New Roman" w:hAnsi="Symbol" w:cs="Times New Roman"/>
    </w:rPr>
  </w:style>
  <w:style w:type="character" w:customStyle="1" w:styleId="WW8Num31z1">
    <w:name w:val="WW8Num31z1"/>
    <w:rPr>
      <w:rFonts w:ascii="Courier New" w:eastAsia="Times New Roman" w:hAnsi="Courier New" w:cs="Courier New"/>
    </w:rPr>
  </w:style>
  <w:style w:type="character" w:customStyle="1" w:styleId="WW8Num31z2">
    <w:name w:val="WW8Num31z2"/>
    <w:rPr>
      <w:rFonts w:ascii="Wingdings" w:eastAsia="Times New Roman" w:hAnsi="Wingdings" w:cs="Times New Roman"/>
    </w:rPr>
  </w:style>
  <w:style w:type="character" w:customStyle="1" w:styleId="WW8Num32z0">
    <w:name w:val="WW8Num32z0"/>
    <w:rPr>
      <w:rFonts w:ascii="Symbol" w:eastAsia="Times New Roman" w:hAnsi="Symbol" w:cs="Times New Roman"/>
    </w:rPr>
  </w:style>
  <w:style w:type="character" w:customStyle="1" w:styleId="WW8Num33z0">
    <w:name w:val="WW8Num33z0"/>
    <w:rPr>
      <w:rFonts w:ascii="Symbol" w:eastAsia="Times New Roman" w:hAnsi="Symbol" w:cs="Times New Roman"/>
    </w:rPr>
  </w:style>
  <w:style w:type="character" w:customStyle="1" w:styleId="WW8Num33z1">
    <w:name w:val="WW8Num33z1"/>
    <w:rPr>
      <w:rFonts w:ascii="Courier New" w:eastAsia="Times New Roman" w:hAnsi="Courier New" w:cs="Courier New"/>
    </w:rPr>
  </w:style>
  <w:style w:type="character" w:customStyle="1" w:styleId="WW8Num33z2">
    <w:name w:val="WW8Num33z2"/>
    <w:rPr>
      <w:rFonts w:ascii="Wingdings" w:eastAsia="Times New Roman" w:hAnsi="Wingdings" w:cs="Times New Roman"/>
    </w:rPr>
  </w:style>
  <w:style w:type="character" w:customStyle="1" w:styleId="WW8Num34z0">
    <w:name w:val="WW8Num34z0"/>
    <w:rPr>
      <w:rFonts w:ascii="Symbol" w:eastAsia="Times New Roman" w:hAnsi="Symbol" w:cs="Times New Roman"/>
    </w:rPr>
  </w:style>
  <w:style w:type="character" w:customStyle="1" w:styleId="WW8Num34z1">
    <w:name w:val="WW8Num34z1"/>
    <w:rPr>
      <w:rFonts w:ascii="Courier New" w:eastAsia="Times New Roman" w:hAnsi="Courier New" w:cs="Courier New"/>
    </w:rPr>
  </w:style>
  <w:style w:type="character" w:customStyle="1" w:styleId="WW8Num34z2">
    <w:name w:val="WW8Num34z2"/>
    <w:rPr>
      <w:rFonts w:ascii="Wingdings" w:eastAsia="Times New Roman" w:hAnsi="Wingdings" w:cs="Times New Roman"/>
    </w:rPr>
  </w:style>
  <w:style w:type="character" w:customStyle="1" w:styleId="WW8Num35z0">
    <w:name w:val="WW8Num35z0"/>
    <w:rPr>
      <w:rFonts w:ascii="Wingdings" w:eastAsia="Times New Roman" w:hAnsi="Wingdings" w:cs="Times New Roman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List">
    <w:name w:val="List"/>
    <w:basedOn w:val="BodyText"/>
    <w:rPr>
      <w:rFonts w:ascii="Times New Roman" w:hAnsi="Times New Roman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BodyTextIndent">
    <w:name w:val="Body Text Indent"/>
    <w:basedOn w:val="Normal"/>
    <w:pPr>
      <w:ind w:left="3600" w:hanging="3600"/>
    </w:pPr>
    <w:rPr>
      <w:rFonts w:ascii="Arial Narrow" w:hAnsi="Arial Narrow"/>
      <w:sz w:val="24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Norm">
    <w:name w:val="Norm"/>
    <w:basedOn w:val="Normal"/>
    <w:rPr>
      <w:sz w:val="24"/>
      <w:szCs w:val="24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173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73C5"/>
    <w:rPr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2173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73C5"/>
    <w:rPr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72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wasifkhan.01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1350</Words>
  <Characters>7701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MOHAMMED VASSIF S</vt:lpstr>
    </vt:vector>
  </TitlesOfParts>
  <Company>Hewlett-Packard Company</Company>
  <LinksUpToDate>false</LinksUpToDate>
  <CharactersWithSpaces>9033</CharactersWithSpaces>
  <SharedDoc>false</SharedDoc>
  <HLinks>
    <vt:vector size="6" baseType="variant">
      <vt:variant>
        <vt:i4>196719</vt:i4>
      </vt:variant>
      <vt:variant>
        <vt:i4>3</vt:i4>
      </vt:variant>
      <vt:variant>
        <vt:i4>0</vt:i4>
      </vt:variant>
      <vt:variant>
        <vt:i4>5</vt:i4>
      </vt:variant>
      <vt:variant>
        <vt:lpwstr>mailto:wasifkhan.0101@gmail.com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MOHAMMED VASSIF S</dc:title>
  <dc:subject/>
  <dc:creator>UAE EXCHANGE</dc:creator>
  <cp:keywords/>
  <cp:lastModifiedBy>User</cp:lastModifiedBy>
  <cp:revision>8</cp:revision>
  <cp:lastPrinted>2010-05-10T06:21:00Z</cp:lastPrinted>
  <dcterms:created xsi:type="dcterms:W3CDTF">2022-12-09T04:45:00Z</dcterms:created>
  <dcterms:modified xsi:type="dcterms:W3CDTF">2024-09-19T10:49:00Z</dcterms:modified>
</cp:coreProperties>
</file>