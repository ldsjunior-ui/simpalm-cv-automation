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7551"/>
        <w:gridCol w:w="140"/>
      </w:tblGrid>
      <w:tr w:rsidR="00CB5487" w:rsidRPr="0079688B" w:rsidTr="00CF0473">
        <w:trPr>
          <w:cantSplit/>
          <w:trHeight w:val="13305"/>
        </w:trPr>
        <w:tc>
          <w:tcPr>
            <w:tcW w:w="3226" w:type="dxa"/>
            <w:shd w:val="clear" w:color="auto" w:fill="E5E5E5"/>
            <w:tcMar>
              <w:top w:w="20" w:type="dxa"/>
              <w:left w:w="175" w:type="dxa"/>
              <w:bottom w:w="20" w:type="dxa"/>
              <w:right w:w="175" w:type="dxa"/>
            </w:tcMar>
            <w:hideMark/>
          </w:tcPr>
          <w:p w:rsidR="00CB5487" w:rsidRDefault="00887231">
            <w:r>
              <w:rPr>
                <w:b/>
                <w:bCs/>
              </w:rPr>
              <w:t> </w:t>
            </w:r>
          </w:p>
          <w:p w:rsidR="00CB5487" w:rsidRDefault="00887231">
            <w:r>
              <w:rPr>
                <w:b/>
                <w:bCs/>
              </w:rPr>
              <w:t> </w:t>
            </w:r>
          </w:p>
          <w:p w:rsidR="00CB5487" w:rsidRDefault="00887231">
            <w:r>
              <w:rPr>
                <w:b/>
                <w:bCs/>
              </w:rPr>
              <w:t> </w:t>
            </w:r>
          </w:p>
          <w:p w:rsidR="00CB5487" w:rsidRDefault="00887231">
            <w:r>
              <w:rPr>
                <w:b/>
                <w:bCs/>
              </w:rPr>
              <w:t xml:space="preserve">   MANISH THAKUR</w:t>
            </w:r>
          </w:p>
          <w:p w:rsidR="00CB5487" w:rsidRDefault="00887231"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aps/>
                <w:spacing w:val="10"/>
                <w:sz w:val="18"/>
                <w:szCs w:val="18"/>
              </w:rPr>
              <w:t> </w:t>
            </w:r>
          </w:p>
          <w:p w:rsidR="00CB5487" w:rsidRDefault="00887231"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caps/>
                <w:spacing w:val="10"/>
                <w:sz w:val="18"/>
                <w:szCs w:val="18"/>
                <w:u w:val="single"/>
              </w:rPr>
              <w:t>PERSONAL Information</w:t>
            </w:r>
          </w:p>
          <w:p w:rsidR="00CB5487" w:rsidRDefault="00887231">
            <w:pPr>
              <w:spacing w:line="360" w:lineRule="auto"/>
              <w:jc w:val="both"/>
            </w:pPr>
            <w:r>
              <w:rPr>
                <w:i/>
                <w:iCs/>
              </w:rPr>
              <w:t> </w:t>
            </w:r>
          </w:p>
          <w:p w:rsidR="00CB5487" w:rsidRDefault="00887231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Address</w:t>
            </w:r>
            <w:r>
              <w:rPr>
                <w:i/>
                <w:iCs/>
                <w:sz w:val="22"/>
                <w:szCs w:val="22"/>
              </w:rPr>
              <w:t>:</w:t>
            </w:r>
          </w:p>
          <w:p w:rsidR="00CB5487" w:rsidRDefault="008872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Manish Thakur</w:t>
            </w:r>
          </w:p>
          <w:p w:rsidR="00CB5487" w:rsidRDefault="008872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S/O Sh. Kamal Singh</w:t>
            </w:r>
          </w:p>
          <w:p w:rsidR="00CB5487" w:rsidRDefault="00887231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Vill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Dhroh</w:t>
            </w:r>
            <w:proofErr w:type="spellEnd"/>
            <w:r>
              <w:rPr>
                <w:sz w:val="20"/>
                <w:szCs w:val="20"/>
              </w:rPr>
              <w:t xml:space="preserve"> P.O. </w:t>
            </w:r>
            <w:proofErr w:type="spellStart"/>
            <w:r>
              <w:rPr>
                <w:sz w:val="20"/>
                <w:szCs w:val="20"/>
              </w:rPr>
              <w:t>Darpa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Sarkaghat</w:t>
            </w:r>
            <w:proofErr w:type="spellEnd"/>
          </w:p>
          <w:p w:rsidR="00CB5487" w:rsidRDefault="00887231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Distt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Mandi</w:t>
            </w:r>
            <w:proofErr w:type="spellEnd"/>
            <w:r>
              <w:rPr>
                <w:sz w:val="20"/>
                <w:szCs w:val="20"/>
              </w:rPr>
              <w:t xml:space="preserve"> H.P 175042</w:t>
            </w:r>
          </w:p>
          <w:p w:rsidR="00CB5487" w:rsidRDefault="00887231">
            <w:pPr>
              <w:spacing w:line="360" w:lineRule="auto"/>
              <w:ind w:left="450" w:hanging="450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   </w:t>
            </w:r>
          </w:p>
          <w:p w:rsidR="00CB5487" w:rsidRDefault="00887231">
            <w:pPr>
              <w:spacing w:line="360" w:lineRule="auto"/>
              <w:ind w:left="450" w:hanging="450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  <w:p w:rsidR="00CB5487" w:rsidRDefault="00887231">
            <w:pPr>
              <w:spacing w:line="360" w:lineRule="auto"/>
              <w:ind w:left="450" w:hanging="450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Phone</w:t>
            </w:r>
            <w:r>
              <w:rPr>
                <w:i/>
                <w:iCs/>
                <w:sz w:val="22"/>
                <w:szCs w:val="22"/>
              </w:rPr>
              <w:t xml:space="preserve">: </w:t>
            </w:r>
            <w:r>
              <w:rPr>
                <w:sz w:val="20"/>
                <w:szCs w:val="20"/>
              </w:rPr>
              <w:t>+917018322421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E-Mail: 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mtmanishthakur10@gmail.com</w:t>
            </w:r>
          </w:p>
          <w:p w:rsidR="00CB5487" w:rsidRDefault="00887231">
            <w:r>
              <w:t> 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Date of Birth  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 xml:space="preserve"> Jan 1988</w:t>
            </w:r>
          </w:p>
          <w:p w:rsidR="00CB5487" w:rsidRDefault="00887231">
            <w:r>
              <w:t xml:space="preserve">                                                                           </w:t>
            </w:r>
          </w:p>
          <w:p w:rsidR="00CB5487" w:rsidRDefault="00887231">
            <w:r>
              <w:t> 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Father’s Name</w:t>
            </w:r>
            <w:r>
              <w:rPr>
                <w:sz w:val="22"/>
                <w:szCs w:val="22"/>
              </w:rPr>
              <w:t xml:space="preserve">: </w:t>
            </w:r>
          </w:p>
          <w:p w:rsidR="00CB5487" w:rsidRDefault="00887231">
            <w:r>
              <w:rPr>
                <w:sz w:val="22"/>
                <w:szCs w:val="22"/>
              </w:rPr>
              <w:t xml:space="preserve"> </w:t>
            </w:r>
            <w:r>
              <w:t>Mr. Kamal Singh.</w:t>
            </w:r>
          </w:p>
          <w:p w:rsidR="00CB5487" w:rsidRDefault="00887231">
            <w:r>
              <w:t> </w:t>
            </w:r>
          </w:p>
          <w:p w:rsidR="00CB5487" w:rsidRDefault="00887231">
            <w:r>
              <w:t> </w:t>
            </w:r>
          </w:p>
          <w:p w:rsidR="00CB5487" w:rsidRDefault="0088723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Mother’s Name</w:t>
            </w:r>
            <w:r>
              <w:rPr>
                <w:sz w:val="22"/>
                <w:szCs w:val="22"/>
              </w:rPr>
              <w:t>:</w:t>
            </w:r>
          </w:p>
          <w:p w:rsidR="00CB5487" w:rsidRDefault="00887231">
            <w:r>
              <w:t xml:space="preserve"> Mrs. </w:t>
            </w:r>
            <w:proofErr w:type="spellStart"/>
            <w:r>
              <w:t>Neena</w:t>
            </w:r>
            <w:proofErr w:type="spellEnd"/>
            <w:r>
              <w:t xml:space="preserve"> Rani.</w:t>
            </w:r>
          </w:p>
          <w:p w:rsidR="00CB5487" w:rsidRDefault="00887231">
            <w:r>
              <w:t xml:space="preserve">                                                              </w:t>
            </w:r>
          </w:p>
          <w:p w:rsidR="00CB5487" w:rsidRDefault="00887231">
            <w:r>
              <w:t xml:space="preserve">                          </w:t>
            </w:r>
          </w:p>
          <w:p w:rsidR="00CB5487" w:rsidRDefault="00887231">
            <w:r>
              <w:t> </w:t>
            </w:r>
          </w:p>
          <w:p w:rsidR="00CB5487" w:rsidRDefault="00887231">
            <w:r>
              <w:rPr>
                <w:b/>
                <w:bCs/>
              </w:rPr>
              <w:t>Nationality</w:t>
            </w:r>
            <w:r>
              <w:t>:</w:t>
            </w:r>
          </w:p>
          <w:p w:rsidR="00CB5487" w:rsidRDefault="00887231">
            <w:r>
              <w:t xml:space="preserve">  Indian</w:t>
            </w:r>
          </w:p>
          <w:p w:rsidR="00CB5487" w:rsidRDefault="00887231">
            <w:r>
              <w:rPr>
                <w:b/>
                <w:bCs/>
              </w:rPr>
              <w:t> </w:t>
            </w:r>
          </w:p>
          <w:p w:rsidR="00CB5487" w:rsidRDefault="00887231">
            <w:r>
              <w:rPr>
                <w:b/>
                <w:bCs/>
              </w:rPr>
              <w:t> </w:t>
            </w:r>
          </w:p>
          <w:p w:rsidR="00CB5487" w:rsidRDefault="00887231">
            <w:r>
              <w:rPr>
                <w:b/>
                <w:bCs/>
              </w:rPr>
              <w:t>Marital Status</w:t>
            </w:r>
            <w:r>
              <w:t>:</w:t>
            </w:r>
          </w:p>
          <w:p w:rsidR="00CB5487" w:rsidRDefault="00887231">
            <w:r>
              <w:t xml:space="preserve">  Married</w:t>
            </w:r>
          </w:p>
          <w:p w:rsidR="00CB5487" w:rsidRDefault="008872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 w:rsidR="00CB5487" w:rsidRDefault="008872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 w:rsidR="00CB5487" w:rsidRDefault="00887231">
            <w:r>
              <w:rPr>
                <w:b/>
                <w:bCs/>
              </w:rPr>
              <w:t>Languages Known</w:t>
            </w:r>
            <w:r>
              <w:t xml:space="preserve">:  English, Hindi.        </w:t>
            </w:r>
          </w:p>
        </w:tc>
        <w:tc>
          <w:tcPr>
            <w:tcW w:w="7570" w:type="dxa"/>
            <w:tcMar>
              <w:top w:w="20" w:type="dxa"/>
              <w:left w:w="175" w:type="dxa"/>
              <w:bottom w:w="20" w:type="dxa"/>
              <w:right w:w="175" w:type="dxa"/>
            </w:tcMar>
            <w:hideMark/>
          </w:tcPr>
          <w:p w:rsidR="00760F2B" w:rsidRDefault="00760F2B">
            <w:pPr>
              <w:pBdr>
                <w:bottom w:val="none" w:sz="0" w:space="6" w:color="auto"/>
              </w:pBdr>
              <w:shd w:val="clear" w:color="auto" w:fill="E5E5E5"/>
              <w:jc w:val="center"/>
              <w:rPr>
                <w:b/>
                <w:bCs/>
                <w:color w:val="0D0D0D"/>
                <w:sz w:val="20"/>
                <w:szCs w:val="20"/>
              </w:rPr>
            </w:pPr>
          </w:p>
          <w:p w:rsidR="00CB5487" w:rsidRPr="00760F2B" w:rsidRDefault="00887231" w:rsidP="00760F2B">
            <w:pPr>
              <w:pBdr>
                <w:bottom w:val="none" w:sz="0" w:space="6" w:color="auto"/>
              </w:pBdr>
              <w:shd w:val="clear" w:color="auto" w:fill="E5E5E5"/>
              <w:jc w:val="center"/>
              <w:rPr>
                <w:sz w:val="20"/>
                <w:szCs w:val="20"/>
              </w:rPr>
            </w:pPr>
            <w:r w:rsidRPr="00760F2B">
              <w:rPr>
                <w:b/>
                <w:bCs/>
                <w:color w:val="0D0D0D"/>
                <w:sz w:val="20"/>
                <w:szCs w:val="20"/>
              </w:rPr>
              <w:t>CURRICULUM VITAE</w:t>
            </w:r>
            <w:r w:rsidRPr="00760F2B">
              <w:rPr>
                <w:b/>
                <w:bCs/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pBdr>
                <w:bottom w:val="single" w:sz="6" w:space="2" w:color="000000"/>
              </w:pBdr>
              <w:shd w:val="clear" w:color="auto" w:fill="F2F2F2"/>
              <w:spacing w:after="120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 xml:space="preserve">        Career Aspirations And Personal Statements       </w:t>
            </w:r>
          </w:p>
          <w:p w:rsidR="00CB5487" w:rsidRPr="00760F2B" w:rsidRDefault="00887231">
            <w:pPr>
              <w:jc w:val="center"/>
              <w:rPr>
                <w:sz w:val="20"/>
                <w:szCs w:val="20"/>
              </w:rPr>
            </w:pPr>
            <w:r w:rsidRPr="00760F2B">
              <w:rPr>
                <w:b/>
                <w:bCs/>
                <w:color w:val="333333"/>
                <w:sz w:val="20"/>
                <w:szCs w:val="20"/>
                <w:shd w:val="clear" w:color="auto" w:fill="FDFDFD"/>
              </w:rPr>
              <w:t>Motivated Html, CSS, PHP WordPress Developer seeks employment as part of a dynamic software development team. Fluent in several programming languages.</w:t>
            </w:r>
          </w:p>
          <w:p w:rsidR="00CB5487" w:rsidRPr="00760F2B" w:rsidRDefault="00887231">
            <w:pPr>
              <w:jc w:val="both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pBdr>
                <w:bottom w:val="single" w:sz="6" w:space="2" w:color="000000"/>
              </w:pBdr>
              <w:shd w:val="clear" w:color="auto" w:fill="E5E5E5"/>
              <w:spacing w:after="120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 xml:space="preserve">Academic Qualification </w:t>
            </w:r>
          </w:p>
          <w:p w:rsidR="00CB5487" w:rsidRPr="00760F2B" w:rsidRDefault="00887231">
            <w:pPr>
              <w:numPr>
                <w:ilvl w:val="0"/>
                <w:numId w:val="1"/>
              </w:numPr>
              <w:pBdr>
                <w:left w:val="none" w:sz="0" w:space="7" w:color="auto"/>
              </w:pBdr>
              <w:spacing w:line="360" w:lineRule="auto"/>
              <w:jc w:val="both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Professional Qualification(2006-12)</w:t>
            </w:r>
          </w:p>
          <w:p w:rsidR="00CB5487" w:rsidRPr="00760F2B" w:rsidRDefault="00887231">
            <w:pPr>
              <w:numPr>
                <w:ilvl w:val="0"/>
                <w:numId w:val="1"/>
              </w:numPr>
              <w:pBdr>
                <w:left w:val="none" w:sz="0" w:space="7" w:color="auto"/>
              </w:pBd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760F2B">
              <w:rPr>
                <w:b/>
                <w:bCs/>
                <w:sz w:val="20"/>
                <w:szCs w:val="20"/>
              </w:rPr>
              <w:t>B.Tech</w:t>
            </w:r>
            <w:proofErr w:type="spellEnd"/>
            <w:r w:rsidRPr="00760F2B">
              <w:rPr>
                <w:sz w:val="20"/>
                <w:szCs w:val="20"/>
              </w:rPr>
              <w:t xml:space="preserve"> in </w:t>
            </w:r>
            <w:r w:rsidRPr="00760F2B">
              <w:rPr>
                <w:b/>
                <w:bCs/>
                <w:sz w:val="20"/>
                <w:szCs w:val="20"/>
              </w:rPr>
              <w:t>Information Technology</w:t>
            </w:r>
            <w:r w:rsidRPr="00760F2B">
              <w:rPr>
                <w:sz w:val="20"/>
                <w:szCs w:val="20"/>
              </w:rPr>
              <w:t xml:space="preserve"> from Mandan Gopal Institute Of </w:t>
            </w:r>
            <w:proofErr w:type="spellStart"/>
            <w:r w:rsidRPr="00760F2B">
              <w:rPr>
                <w:sz w:val="20"/>
                <w:szCs w:val="20"/>
              </w:rPr>
              <w:t>Engg</w:t>
            </w:r>
            <w:proofErr w:type="spellEnd"/>
            <w:r w:rsidRPr="00760F2B">
              <w:rPr>
                <w:sz w:val="20"/>
                <w:szCs w:val="20"/>
              </w:rPr>
              <w:t xml:space="preserve">. &amp; Technology (MGIET), </w:t>
            </w:r>
            <w:proofErr w:type="spellStart"/>
            <w:r w:rsidRPr="00760F2B">
              <w:rPr>
                <w:sz w:val="20"/>
                <w:szCs w:val="20"/>
              </w:rPr>
              <w:t>Badhoo</w:t>
            </w:r>
            <w:proofErr w:type="spellEnd"/>
            <w:r w:rsidRPr="00760F2B">
              <w:rPr>
                <w:sz w:val="20"/>
                <w:szCs w:val="20"/>
              </w:rPr>
              <w:t xml:space="preserve"> affiliated to </w:t>
            </w:r>
            <w:r w:rsidRPr="00760F2B">
              <w:rPr>
                <w:b/>
                <w:bCs/>
                <w:sz w:val="20"/>
                <w:szCs w:val="20"/>
              </w:rPr>
              <w:t xml:space="preserve">Himachal Pradesh University </w:t>
            </w:r>
            <w:r w:rsidRPr="00760F2B">
              <w:rPr>
                <w:sz w:val="20"/>
                <w:szCs w:val="20"/>
              </w:rPr>
              <w:t xml:space="preserve">with </w:t>
            </w:r>
            <w:r w:rsidRPr="00760F2B">
              <w:rPr>
                <w:b/>
                <w:bCs/>
                <w:sz w:val="20"/>
                <w:szCs w:val="20"/>
              </w:rPr>
              <w:t xml:space="preserve">69% </w:t>
            </w:r>
            <w:r w:rsidRPr="00760F2B">
              <w:rPr>
                <w:sz w:val="20"/>
                <w:szCs w:val="20"/>
              </w:rPr>
              <w:t>aggregate.</w:t>
            </w:r>
          </w:p>
          <w:p w:rsidR="00CB5487" w:rsidRPr="00760F2B" w:rsidRDefault="00CF0473" w:rsidP="00CF0473">
            <w:pPr>
              <w:numPr>
                <w:ilvl w:val="0"/>
                <w:numId w:val="1"/>
              </w:numPr>
              <w:pBdr>
                <w:left w:val="none" w:sz="0" w:space="7" w:color="auto"/>
              </w:pBd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CF0473">
              <w:rPr>
                <w:b/>
                <w:bCs/>
                <w:sz w:val="20"/>
                <w:szCs w:val="20"/>
              </w:rPr>
              <w:t>Polytechnical</w:t>
            </w:r>
            <w:proofErr w:type="spellEnd"/>
            <w:r w:rsidRPr="00CF0473">
              <w:rPr>
                <w:b/>
                <w:bCs/>
                <w:sz w:val="20"/>
                <w:szCs w:val="20"/>
              </w:rPr>
              <w:t xml:space="preserve"> </w:t>
            </w:r>
            <w:r w:rsidR="00887231" w:rsidRPr="00760F2B">
              <w:rPr>
                <w:sz w:val="20"/>
                <w:szCs w:val="20"/>
              </w:rPr>
              <w:t xml:space="preserve">in </w:t>
            </w:r>
            <w:r w:rsidR="00887231" w:rsidRPr="00760F2B">
              <w:rPr>
                <w:b/>
                <w:bCs/>
                <w:sz w:val="20"/>
                <w:szCs w:val="20"/>
              </w:rPr>
              <w:t>Information Technology</w:t>
            </w:r>
            <w:r w:rsidR="00887231" w:rsidRPr="00760F2B">
              <w:rPr>
                <w:sz w:val="20"/>
                <w:szCs w:val="20"/>
              </w:rPr>
              <w:t xml:space="preserve"> from </w:t>
            </w:r>
            <w:proofErr w:type="spellStart"/>
            <w:r w:rsidR="00887231" w:rsidRPr="00760F2B">
              <w:rPr>
                <w:sz w:val="20"/>
                <w:szCs w:val="20"/>
              </w:rPr>
              <w:t>Doaba</w:t>
            </w:r>
            <w:proofErr w:type="spellEnd"/>
            <w:r w:rsidR="00887231" w:rsidRPr="00760F2B">
              <w:rPr>
                <w:sz w:val="20"/>
                <w:szCs w:val="20"/>
              </w:rPr>
              <w:t xml:space="preserve"> Polytechnic College Raipur</w:t>
            </w:r>
            <w:r w:rsidR="00887231" w:rsidRPr="00760F2B">
              <w:rPr>
                <w:b/>
                <w:bCs/>
                <w:sz w:val="20"/>
                <w:szCs w:val="20"/>
              </w:rPr>
              <w:t xml:space="preserve"> </w:t>
            </w:r>
            <w:r w:rsidR="00887231" w:rsidRPr="00760F2B">
              <w:rPr>
                <w:sz w:val="20"/>
                <w:szCs w:val="20"/>
              </w:rPr>
              <w:t>affiliated to</w:t>
            </w:r>
            <w:r w:rsidR="00887231" w:rsidRPr="00760F2B">
              <w:rPr>
                <w:b/>
                <w:bCs/>
                <w:sz w:val="20"/>
                <w:szCs w:val="20"/>
              </w:rPr>
              <w:t xml:space="preserve"> Punjab Technical Board Chandigarh </w:t>
            </w:r>
            <w:r w:rsidR="00887231" w:rsidRPr="00760F2B">
              <w:rPr>
                <w:sz w:val="20"/>
                <w:szCs w:val="20"/>
              </w:rPr>
              <w:t>with</w:t>
            </w:r>
            <w:r w:rsidR="00887231" w:rsidRPr="00760F2B">
              <w:rPr>
                <w:b/>
                <w:bCs/>
                <w:sz w:val="20"/>
                <w:szCs w:val="20"/>
              </w:rPr>
              <w:t xml:space="preserve"> 62% aggregate.</w:t>
            </w:r>
          </w:p>
          <w:p w:rsidR="00CB5487" w:rsidRPr="00760F2B" w:rsidRDefault="00887231">
            <w:pPr>
              <w:numPr>
                <w:ilvl w:val="0"/>
                <w:numId w:val="1"/>
              </w:numPr>
              <w:pBdr>
                <w:left w:val="none" w:sz="0" w:space="7" w:color="auto"/>
              </w:pBdr>
              <w:spacing w:line="360" w:lineRule="auto"/>
              <w:jc w:val="both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Senior Secondary Examination (2006)</w:t>
            </w:r>
          </w:p>
          <w:p w:rsidR="00CB5487" w:rsidRDefault="005952B4">
            <w:pPr>
              <w:spacing w:line="360" w:lineRule="auto"/>
              <w:ind w:left="426" w:hanging="426"/>
              <w:jc w:val="both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  </w:t>
            </w:r>
            <w:r w:rsidR="00887231" w:rsidRPr="00760F2B">
              <w:rPr>
                <w:sz w:val="20"/>
                <w:szCs w:val="20"/>
              </w:rPr>
              <w:t xml:space="preserve">   </w:t>
            </w:r>
            <w:r w:rsidRPr="00760F2B">
              <w:rPr>
                <w:sz w:val="20"/>
                <w:szCs w:val="20"/>
              </w:rPr>
              <w:t xml:space="preserve">       </w:t>
            </w:r>
            <w:r w:rsidR="00887231" w:rsidRPr="00760F2B">
              <w:rPr>
                <w:sz w:val="20"/>
                <w:szCs w:val="20"/>
              </w:rPr>
              <w:t xml:space="preserve">Passed with </w:t>
            </w:r>
            <w:r w:rsidR="00887231" w:rsidRPr="00760F2B">
              <w:rPr>
                <w:b/>
                <w:bCs/>
                <w:sz w:val="20"/>
                <w:szCs w:val="20"/>
              </w:rPr>
              <w:t>62%</w:t>
            </w:r>
            <w:r w:rsidRPr="00760F2B">
              <w:rPr>
                <w:sz w:val="20"/>
                <w:szCs w:val="20"/>
              </w:rPr>
              <w:t xml:space="preserve"> aggregate from </w:t>
            </w:r>
            <w:r w:rsidR="00887231" w:rsidRPr="00760F2B">
              <w:rPr>
                <w:sz w:val="20"/>
                <w:szCs w:val="20"/>
              </w:rPr>
              <w:t>(H.P.B.S.E)   </w:t>
            </w:r>
          </w:p>
          <w:p w:rsidR="00CF0473" w:rsidRPr="00760F2B" w:rsidRDefault="00CF0473">
            <w:pPr>
              <w:spacing w:line="360" w:lineRule="auto"/>
              <w:ind w:left="426" w:hanging="426"/>
              <w:jc w:val="both"/>
              <w:rPr>
                <w:sz w:val="20"/>
                <w:szCs w:val="20"/>
              </w:rPr>
            </w:pPr>
          </w:p>
          <w:p w:rsidR="00CB5487" w:rsidRPr="00760F2B" w:rsidRDefault="00887231">
            <w:pPr>
              <w:pBdr>
                <w:bottom w:val="single" w:sz="6" w:space="2" w:color="000000"/>
              </w:pBdr>
              <w:shd w:val="clear" w:color="auto" w:fill="E5E5E5"/>
              <w:spacing w:after="120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Work Experience</w:t>
            </w:r>
          </w:p>
          <w:p w:rsidR="0079688B" w:rsidRPr="00760F2B" w:rsidRDefault="0079688B" w:rsidP="0079688B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Web Eye Experts, Mohali (Dec 2015 – Oct 2020)</w:t>
            </w:r>
          </w:p>
          <w:p w:rsidR="0079688B" w:rsidRPr="00760F2B" w:rsidRDefault="0079688B" w:rsidP="0079688B">
            <w:pPr>
              <w:pBdr>
                <w:left w:val="none" w:sz="0" w:space="7" w:color="auto"/>
              </w:pBdr>
              <w:spacing w:line="360" w:lineRule="auto"/>
              <w:ind w:left="720"/>
              <w:rPr>
                <w:bCs/>
                <w:sz w:val="20"/>
                <w:szCs w:val="20"/>
              </w:rPr>
            </w:pPr>
            <w:r w:rsidRPr="00760F2B">
              <w:rPr>
                <w:bCs/>
                <w:sz w:val="20"/>
                <w:szCs w:val="20"/>
              </w:rPr>
              <w:t>Worked as a PHP / WordPress / HTML / CSS / JavaScript Developer at Web Eye Experts, Mohali, from December 2015 to October 2020, with five years of experience in developing dynamic websites, custom WordPress themes, and responsive front-end interfaces.</w:t>
            </w:r>
          </w:p>
          <w:p w:rsidR="0079688B" w:rsidRPr="00760F2B" w:rsidRDefault="0079688B" w:rsidP="0079688B">
            <w:pPr>
              <w:numPr>
                <w:ilvl w:val="0"/>
                <w:numId w:val="2"/>
              </w:numPr>
              <w:pBdr>
                <w:left w:val="none" w:sz="0" w:space="7" w:color="auto"/>
              </w:pBdr>
              <w:spacing w:line="36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760F2B">
              <w:rPr>
                <w:b/>
                <w:bCs/>
                <w:sz w:val="20"/>
                <w:szCs w:val="20"/>
              </w:rPr>
              <w:t>Graycyan</w:t>
            </w:r>
            <w:proofErr w:type="spellEnd"/>
            <w:r w:rsidRPr="00760F2B">
              <w:rPr>
                <w:b/>
                <w:bCs/>
                <w:sz w:val="20"/>
                <w:szCs w:val="20"/>
              </w:rPr>
              <w:t xml:space="preserve"> Technologies / Peer Technologies (Oct 2020 – Feb 2022)</w:t>
            </w:r>
          </w:p>
          <w:p w:rsidR="0079688B" w:rsidRPr="00760F2B" w:rsidRDefault="0079688B" w:rsidP="0079688B">
            <w:pPr>
              <w:pBdr>
                <w:left w:val="none" w:sz="0" w:space="7" w:color="auto"/>
              </w:pBdr>
              <w:spacing w:line="360" w:lineRule="auto"/>
              <w:ind w:left="720"/>
              <w:rPr>
                <w:bCs/>
                <w:sz w:val="20"/>
                <w:szCs w:val="20"/>
              </w:rPr>
            </w:pPr>
            <w:r w:rsidRPr="00760F2B">
              <w:rPr>
                <w:bCs/>
                <w:sz w:val="20"/>
                <w:szCs w:val="20"/>
              </w:rPr>
              <w:t xml:space="preserve">Gained 1.5 years of experience as a PHP / WordPress / Front-End Developer at </w:t>
            </w:r>
            <w:proofErr w:type="spellStart"/>
            <w:r w:rsidRPr="00760F2B">
              <w:rPr>
                <w:bCs/>
                <w:sz w:val="20"/>
                <w:szCs w:val="20"/>
              </w:rPr>
              <w:t>Graycyan</w:t>
            </w:r>
            <w:proofErr w:type="spellEnd"/>
            <w:r w:rsidRPr="00760F2B">
              <w:rPr>
                <w:bCs/>
                <w:sz w:val="20"/>
                <w:szCs w:val="20"/>
              </w:rPr>
              <w:t xml:space="preserve"> Technologies / Peer Technologies, focusing on building and maintaining WordPress-based web applications using PHP, HTML, CSS, and JavaScript.</w:t>
            </w:r>
          </w:p>
          <w:p w:rsidR="0079688B" w:rsidRPr="00760F2B" w:rsidRDefault="0079688B" w:rsidP="0079688B">
            <w:pPr>
              <w:numPr>
                <w:ilvl w:val="0"/>
                <w:numId w:val="2"/>
              </w:numPr>
              <w:pBdr>
                <w:left w:val="none" w:sz="0" w:space="7" w:color="auto"/>
              </w:pBdr>
              <w:spacing w:line="360" w:lineRule="auto"/>
              <w:rPr>
                <w:b/>
                <w:bCs/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42Works (Mar 2022 – May 2023)</w:t>
            </w:r>
          </w:p>
          <w:p w:rsidR="0079688B" w:rsidRPr="00760F2B" w:rsidRDefault="0079688B" w:rsidP="0079688B">
            <w:pPr>
              <w:pBdr>
                <w:left w:val="none" w:sz="0" w:space="7" w:color="auto"/>
              </w:pBdr>
              <w:spacing w:line="360" w:lineRule="auto"/>
              <w:ind w:left="720"/>
              <w:rPr>
                <w:bCs/>
                <w:sz w:val="20"/>
                <w:szCs w:val="20"/>
              </w:rPr>
            </w:pPr>
            <w:r w:rsidRPr="00760F2B">
              <w:rPr>
                <w:bCs/>
                <w:sz w:val="20"/>
                <w:szCs w:val="20"/>
              </w:rPr>
              <w:t>Worked as a PHP and WordPress Developer at 42Works from March 2022 to May 2023, responsible for developing custom plugins, optimizing website performance, and creating mobile-responsive user interfaces.</w:t>
            </w:r>
          </w:p>
          <w:p w:rsidR="0079688B" w:rsidRPr="00760F2B" w:rsidRDefault="0079688B" w:rsidP="0079688B">
            <w:pPr>
              <w:numPr>
                <w:ilvl w:val="0"/>
                <w:numId w:val="2"/>
              </w:numPr>
              <w:pBdr>
                <w:left w:val="none" w:sz="0" w:space="7" w:color="auto"/>
              </w:pBdr>
              <w:spacing w:line="36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760F2B">
              <w:rPr>
                <w:b/>
                <w:bCs/>
                <w:sz w:val="20"/>
                <w:szCs w:val="20"/>
              </w:rPr>
              <w:t>Kamakhya</w:t>
            </w:r>
            <w:proofErr w:type="spellEnd"/>
            <w:r w:rsidRPr="00760F2B">
              <w:rPr>
                <w:b/>
                <w:bCs/>
                <w:sz w:val="20"/>
                <w:szCs w:val="20"/>
              </w:rPr>
              <w:t xml:space="preserve"> Soft (Jul 2023 – Sept 2025)</w:t>
            </w:r>
          </w:p>
          <w:p w:rsidR="009E018B" w:rsidRDefault="0079688B" w:rsidP="00CF047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760F2B">
              <w:rPr>
                <w:bCs/>
                <w:sz w:val="20"/>
                <w:szCs w:val="20"/>
              </w:rPr>
              <w:t xml:space="preserve">Currently working as a PHP / WordPress / HTML / CSS / JavaScript Developer at </w:t>
            </w:r>
            <w:proofErr w:type="spellStart"/>
            <w:r w:rsidRPr="00760F2B">
              <w:rPr>
                <w:bCs/>
                <w:sz w:val="20"/>
                <w:szCs w:val="20"/>
              </w:rPr>
              <w:t>Kamakhya</w:t>
            </w:r>
            <w:proofErr w:type="spellEnd"/>
            <w:r w:rsidR="00955372" w:rsidRPr="00760F2B">
              <w:rPr>
                <w:bCs/>
                <w:sz w:val="20"/>
                <w:szCs w:val="20"/>
              </w:rPr>
              <w:t xml:space="preserve"> </w:t>
            </w:r>
            <w:r w:rsidRPr="00760F2B">
              <w:rPr>
                <w:bCs/>
                <w:sz w:val="20"/>
                <w:szCs w:val="20"/>
              </w:rPr>
              <w:t>Soft, contributing to full-cycle website development, front-end design, and WordPress customization projects.</w:t>
            </w:r>
            <w:r w:rsidR="00887231" w:rsidRPr="00760F2B">
              <w:rPr>
                <w:sz w:val="20"/>
                <w:szCs w:val="20"/>
              </w:rPr>
              <w:t> </w:t>
            </w:r>
          </w:p>
          <w:p w:rsidR="00CF0473" w:rsidRPr="00760F2B" w:rsidRDefault="00CF0473" w:rsidP="00CF0473">
            <w:pPr>
              <w:pBdr>
                <w:left w:val="none" w:sz="0" w:space="7" w:color="auto"/>
              </w:pBdr>
              <w:spacing w:line="360" w:lineRule="auto"/>
              <w:ind w:left="720"/>
              <w:rPr>
                <w:b/>
                <w:bCs/>
                <w:sz w:val="20"/>
                <w:szCs w:val="20"/>
              </w:rPr>
            </w:pPr>
            <w:proofErr w:type="spellStart"/>
            <w:r w:rsidRPr="00760F2B">
              <w:rPr>
                <w:b/>
                <w:bCs/>
                <w:sz w:val="20"/>
                <w:szCs w:val="20"/>
              </w:rPr>
              <w:t>Kam</w:t>
            </w:r>
            <w:r w:rsidR="00920E5C">
              <w:rPr>
                <w:b/>
                <w:bCs/>
                <w:sz w:val="20"/>
                <w:szCs w:val="20"/>
              </w:rPr>
              <w:t>akhya</w:t>
            </w:r>
            <w:proofErr w:type="spellEnd"/>
            <w:r w:rsidR="00920E5C">
              <w:rPr>
                <w:b/>
                <w:bCs/>
                <w:sz w:val="20"/>
                <w:szCs w:val="20"/>
              </w:rPr>
              <w:t xml:space="preserve"> Soft </w:t>
            </w:r>
            <w:bookmarkStart w:id="0" w:name="_GoBack"/>
            <w:r w:rsidR="00920E5C">
              <w:rPr>
                <w:b/>
                <w:bCs/>
                <w:sz w:val="20"/>
                <w:szCs w:val="20"/>
              </w:rPr>
              <w:t>(Jul 2023 – Till  now</w:t>
            </w:r>
            <w:r w:rsidRPr="00760F2B">
              <w:rPr>
                <w:b/>
                <w:bCs/>
                <w:sz w:val="20"/>
                <w:szCs w:val="20"/>
              </w:rPr>
              <w:t>)</w:t>
            </w:r>
            <w:bookmarkEnd w:id="0"/>
          </w:p>
          <w:p w:rsidR="00CF0473" w:rsidRPr="00CF0473" w:rsidRDefault="00CF0473" w:rsidP="00CF047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760F2B">
              <w:rPr>
                <w:bCs/>
                <w:sz w:val="20"/>
                <w:szCs w:val="20"/>
              </w:rPr>
              <w:t xml:space="preserve">Currently working as a PHP / WordPress / HTML / CSS / JavaScript Developer 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CB5487" w:rsidRPr="0079688B" w:rsidRDefault="00CB5487">
            <w:pPr>
              <w:rPr>
                <w:sz w:val="16"/>
                <w:szCs w:val="16"/>
              </w:rPr>
            </w:pPr>
          </w:p>
        </w:tc>
      </w:tr>
      <w:tr w:rsidR="00CB5487">
        <w:trPr>
          <w:cantSplit/>
          <w:trHeight w:val="12240"/>
        </w:trPr>
        <w:tc>
          <w:tcPr>
            <w:tcW w:w="3226" w:type="dxa"/>
            <w:shd w:val="clear" w:color="auto" w:fill="E5E5E5"/>
            <w:tcMar>
              <w:top w:w="20" w:type="dxa"/>
              <w:left w:w="175" w:type="dxa"/>
              <w:bottom w:w="20" w:type="dxa"/>
              <w:right w:w="175" w:type="dxa"/>
            </w:tcMar>
            <w:hideMark/>
          </w:tcPr>
          <w:p w:rsidR="00CB5487" w:rsidRDefault="00887231">
            <w:r>
              <w:rPr>
                <w:b/>
                <w:bCs/>
              </w:rPr>
              <w:lastRenderedPageBreak/>
              <w:t> </w:t>
            </w:r>
          </w:p>
          <w:p w:rsidR="00CB5487" w:rsidRDefault="00887231">
            <w:r>
              <w:rPr>
                <w:b/>
                <w:bCs/>
              </w:rPr>
              <w:t>Interests and Hobbies</w:t>
            </w:r>
            <w:r>
              <w:t xml:space="preserve">: </w:t>
            </w:r>
          </w:p>
          <w:p w:rsidR="00CB5487" w:rsidRDefault="00887231">
            <w:r>
              <w:t> </w:t>
            </w:r>
          </w:p>
          <w:p w:rsidR="00CB5487" w:rsidRDefault="00887231">
            <w:proofErr w:type="spellStart"/>
            <w:r>
              <w:t>Surffing</w:t>
            </w:r>
            <w:proofErr w:type="spellEnd"/>
            <w:r>
              <w:t xml:space="preserve"> internet,</w:t>
            </w:r>
          </w:p>
          <w:p w:rsidR="00CB5487" w:rsidRDefault="00887231">
            <w:r>
              <w:t>Travelling,</w:t>
            </w:r>
          </w:p>
          <w:p w:rsidR="00CB5487" w:rsidRDefault="00887231">
            <w:r>
              <w:t>Playing Cricket,</w:t>
            </w:r>
          </w:p>
          <w:p w:rsidR="00CB5487" w:rsidRDefault="00887231">
            <w:r>
              <w:t>Playing PC games.</w:t>
            </w:r>
          </w:p>
          <w:p w:rsidR="00CB5487" w:rsidRDefault="00887231">
            <w:r>
              <w:t> </w:t>
            </w:r>
          </w:p>
          <w:p w:rsidR="00CB5487" w:rsidRDefault="00887231">
            <w:r>
              <w:rPr>
                <w:b/>
                <w:bCs/>
              </w:rPr>
              <w:t>Strengths</w:t>
            </w:r>
            <w:r>
              <w:rPr>
                <w:b/>
                <w:bCs/>
                <w:u w:val="single"/>
              </w:rPr>
              <w:t>:</w:t>
            </w:r>
          </w:p>
          <w:p w:rsidR="00CB5487" w:rsidRDefault="00887231">
            <w:r>
              <w:rPr>
                <w:b/>
                <w:bCs/>
              </w:rPr>
              <w:t> </w:t>
            </w:r>
          </w:p>
          <w:p w:rsidR="00CB5487" w:rsidRDefault="00887231">
            <w:r>
              <w:t>Leadership qualities, quick learner, diligent, good communication skills and pleasing personality.</w:t>
            </w:r>
          </w:p>
          <w:p w:rsidR="00CB5487" w:rsidRDefault="00887231">
            <w:r>
              <w:t> </w:t>
            </w:r>
          </w:p>
          <w:p w:rsidR="00CB5487" w:rsidRDefault="00887231">
            <w:pPr>
              <w:spacing w:line="360" w:lineRule="auto"/>
            </w:pPr>
            <w:r>
              <w:t> </w:t>
            </w:r>
          </w:p>
        </w:tc>
        <w:tc>
          <w:tcPr>
            <w:tcW w:w="7710" w:type="dxa"/>
            <w:gridSpan w:val="2"/>
            <w:tcMar>
              <w:top w:w="20" w:type="dxa"/>
              <w:left w:w="175" w:type="dxa"/>
              <w:bottom w:w="20" w:type="dxa"/>
              <w:right w:w="175" w:type="dxa"/>
            </w:tcMar>
            <w:hideMark/>
          </w:tcPr>
          <w:p w:rsidR="00CF0473" w:rsidRPr="00760F2B" w:rsidRDefault="00CF0473" w:rsidP="00CF0473">
            <w:pPr>
              <w:spacing w:line="360" w:lineRule="auto"/>
              <w:ind w:left="720"/>
              <w:rPr>
                <w:sz w:val="20"/>
                <w:szCs w:val="20"/>
              </w:rPr>
            </w:pPr>
            <w:proofErr w:type="gramStart"/>
            <w:r w:rsidRPr="00760F2B">
              <w:rPr>
                <w:bCs/>
                <w:sz w:val="20"/>
                <w:szCs w:val="20"/>
              </w:rPr>
              <w:t>at</w:t>
            </w:r>
            <w:proofErr w:type="gramEnd"/>
            <w:r w:rsidRPr="00760F2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760F2B">
              <w:rPr>
                <w:bCs/>
                <w:sz w:val="20"/>
                <w:szCs w:val="20"/>
              </w:rPr>
              <w:t>Kamakhya</w:t>
            </w:r>
            <w:proofErr w:type="spellEnd"/>
            <w:r w:rsidRPr="00760F2B">
              <w:rPr>
                <w:bCs/>
                <w:sz w:val="20"/>
                <w:szCs w:val="20"/>
              </w:rPr>
              <w:t xml:space="preserve"> Soft, contributing to full-cycle website development, front-end design, and WordPress customization projects.</w:t>
            </w:r>
            <w:r w:rsidRPr="00760F2B">
              <w:rPr>
                <w:sz w:val="20"/>
                <w:szCs w:val="20"/>
              </w:rPr>
              <w:t> </w:t>
            </w:r>
          </w:p>
          <w:p w:rsidR="00760F2B" w:rsidRPr="00760F2B" w:rsidRDefault="00760F2B" w:rsidP="00760F2B">
            <w:pPr>
              <w:spacing w:line="360" w:lineRule="auto"/>
              <w:ind w:left="720"/>
              <w:rPr>
                <w:sz w:val="20"/>
                <w:szCs w:val="20"/>
              </w:rPr>
            </w:pPr>
          </w:p>
          <w:p w:rsidR="00760F2B" w:rsidRPr="00760F2B" w:rsidRDefault="00760F2B" w:rsidP="00760F2B">
            <w:pPr>
              <w:pBdr>
                <w:bottom w:val="single" w:sz="6" w:space="2" w:color="000000"/>
              </w:pBdr>
              <w:shd w:val="clear" w:color="auto" w:fill="E5E5E5"/>
              <w:spacing w:after="120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Projects Undertaken</w:t>
            </w:r>
          </w:p>
          <w:p w:rsidR="00760F2B" w:rsidRPr="00760F2B" w:rsidRDefault="00920E5C" w:rsidP="00760F2B">
            <w:pPr>
              <w:numPr>
                <w:ilvl w:val="0"/>
                <w:numId w:val="3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hyperlink r:id="rId6" w:history="1">
              <w:r w:rsidR="00760F2B" w:rsidRPr="00760F2B">
                <w:rPr>
                  <w:rStyle w:val="Hyperlink"/>
                  <w:sz w:val="20"/>
                  <w:szCs w:val="20"/>
                  <w:u w:color="0000FF"/>
                </w:rPr>
                <w:t>https://cannabis228.com/</w:t>
              </w:r>
            </w:hyperlink>
            <w:r w:rsidR="00760F2B" w:rsidRPr="00760F2B">
              <w:rPr>
                <w:color w:val="0000FF"/>
                <w:sz w:val="20"/>
                <w:szCs w:val="20"/>
                <w:u w:val="single" w:color="0000FF"/>
              </w:rPr>
              <w:t xml:space="preserve"> </w:t>
            </w:r>
            <w:r w:rsidR="00760F2B" w:rsidRPr="00760F2B">
              <w:rPr>
                <w:sz w:val="20"/>
                <w:szCs w:val="20"/>
              </w:rPr>
              <w:t> 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Ensuring visitors confirm legal age before viewing content, without hurting SEO or user experience.</w:t>
            </w:r>
          </w:p>
          <w:p w:rsidR="00760F2B" w:rsidRPr="00760F2B" w:rsidRDefault="00920E5C" w:rsidP="00760F2B">
            <w:pPr>
              <w:numPr>
                <w:ilvl w:val="0"/>
                <w:numId w:val="3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hyperlink r:id="rId7" w:history="1">
              <w:r w:rsidR="00760F2B" w:rsidRPr="00760F2B">
                <w:rPr>
                  <w:rStyle w:val="Hyperlink"/>
                  <w:sz w:val="20"/>
                  <w:szCs w:val="20"/>
                </w:rPr>
                <w:t>https://sweatboxdc.com/</w:t>
              </w:r>
            </w:hyperlink>
            <w:r w:rsidR="00760F2B" w:rsidRPr="00760F2B">
              <w:rPr>
                <w:sz w:val="20"/>
                <w:szCs w:val="20"/>
              </w:rPr>
              <w:t xml:space="preserve"> </w:t>
            </w:r>
          </w:p>
          <w:p w:rsidR="00760F2B" w:rsidRPr="00760F2B" w:rsidRDefault="00760F2B" w:rsidP="000C62A0">
            <w:pPr>
              <w:pBdr>
                <w:left w:val="none" w:sz="0" w:space="7" w:color="auto"/>
              </w:pBd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To develop an engaging and user-friendly website for </w:t>
            </w:r>
            <w:proofErr w:type="spellStart"/>
            <w:r w:rsidRPr="00760F2B">
              <w:rPr>
                <w:sz w:val="20"/>
                <w:szCs w:val="20"/>
              </w:rPr>
              <w:t>SweatBox</w:t>
            </w:r>
            <w:proofErr w:type="spellEnd"/>
            <w:r w:rsidRPr="00760F2B">
              <w:rPr>
                <w:sz w:val="20"/>
                <w:szCs w:val="20"/>
              </w:rPr>
              <w:t xml:space="preserve"> DC, showcasing their high-intensity interval training programs that focus on building lean muscle mass.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b/>
                <w:sz w:val="20"/>
                <w:szCs w:val="20"/>
              </w:rPr>
            </w:pPr>
            <w:r w:rsidRPr="00760F2B">
              <w:rPr>
                <w:b/>
                <w:sz w:val="20"/>
                <w:szCs w:val="20"/>
              </w:rPr>
              <w:t>Challenge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The main challenge was to effectively present the intensity and benefits of the training programs while maintaining a clean and navigable website design.</w:t>
            </w:r>
          </w:p>
          <w:p w:rsidR="00760F2B" w:rsidRPr="00760F2B" w:rsidRDefault="00920E5C" w:rsidP="00760F2B">
            <w:pPr>
              <w:numPr>
                <w:ilvl w:val="0"/>
                <w:numId w:val="3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hyperlink r:id="rId8" w:history="1">
              <w:r w:rsidR="00760F2B" w:rsidRPr="00760F2B">
                <w:rPr>
                  <w:rStyle w:val="Hyperlink"/>
                  <w:sz w:val="20"/>
                  <w:szCs w:val="20"/>
                </w:rPr>
                <w:t>https://www.pha.phila.gov/</w:t>
              </w:r>
            </w:hyperlink>
            <w:r w:rsidR="00760F2B" w:rsidRPr="00760F2B">
              <w:rPr>
                <w:sz w:val="20"/>
                <w:szCs w:val="20"/>
              </w:rPr>
              <w:t xml:space="preserve"> 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Develop an informative and accessible website for the Philadelphia Housing Authority to facilitate residents’ access to affordable housing options and available resources.</w:t>
            </w:r>
          </w:p>
          <w:p w:rsidR="00760F2B" w:rsidRPr="00760F2B" w:rsidRDefault="000C62A0" w:rsidP="000C62A0">
            <w:pPr>
              <w:pBdr>
                <w:left w:val="none" w:sz="0" w:space="7" w:color="auto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</w:t>
            </w:r>
            <w:r w:rsidR="00760F2B" w:rsidRPr="00760F2B">
              <w:rPr>
                <w:b/>
                <w:sz w:val="20"/>
                <w:szCs w:val="20"/>
              </w:rPr>
              <w:t>Challenge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Effectively presenting complex housing information in a clear and accessible manner while improving public awareness and streamlining the application process.</w:t>
            </w:r>
          </w:p>
          <w:p w:rsidR="00760F2B" w:rsidRPr="00760F2B" w:rsidRDefault="00920E5C" w:rsidP="00760F2B">
            <w:pPr>
              <w:numPr>
                <w:ilvl w:val="0"/>
                <w:numId w:val="3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hyperlink r:id="rId9" w:history="1">
              <w:r w:rsidR="00760F2B" w:rsidRPr="00760F2B">
                <w:rPr>
                  <w:rStyle w:val="Hyperlink"/>
                  <w:sz w:val="20"/>
                  <w:szCs w:val="20"/>
                </w:rPr>
                <w:t>https://vidafitness.com/</w:t>
              </w:r>
            </w:hyperlink>
            <w:r w:rsidR="00760F2B" w:rsidRPr="00760F2B">
              <w:rPr>
                <w:sz w:val="20"/>
                <w:szCs w:val="20"/>
              </w:rPr>
              <w:t xml:space="preserve"> 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To create a comprehensive website showcasing membership options and pricing across multiple gym locations, along with a calendar of gym classes.</w:t>
            </w:r>
          </w:p>
          <w:p w:rsidR="00760F2B" w:rsidRPr="00760F2B" w:rsidRDefault="00760F2B" w:rsidP="00760F2B">
            <w:pPr>
              <w:pBdr>
                <w:left w:val="none" w:sz="0" w:space="7" w:color="auto"/>
              </w:pBdr>
              <w:ind w:left="720"/>
              <w:rPr>
                <w:b/>
                <w:sz w:val="20"/>
                <w:szCs w:val="20"/>
              </w:rPr>
            </w:pPr>
            <w:r w:rsidRPr="00760F2B">
              <w:rPr>
                <w:b/>
                <w:sz w:val="20"/>
                <w:szCs w:val="20"/>
              </w:rPr>
              <w:t>Challenge</w:t>
            </w:r>
          </w:p>
          <w:p w:rsidR="00CB5487" w:rsidRDefault="00760F2B" w:rsidP="00760F2B">
            <w:pPr>
              <w:pStyle w:val="ListParagraph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Seamlessly integrating </w:t>
            </w:r>
            <w:proofErr w:type="gramStart"/>
            <w:r w:rsidRPr="00760F2B">
              <w:rPr>
                <w:sz w:val="20"/>
                <w:szCs w:val="20"/>
              </w:rPr>
              <w:t>a</w:t>
            </w:r>
            <w:proofErr w:type="gramEnd"/>
            <w:r w:rsidRPr="00760F2B">
              <w:rPr>
                <w:sz w:val="20"/>
                <w:szCs w:val="20"/>
              </w:rPr>
              <w:t xml:space="preserve"> ABC Fitness Solutions API to display up-to-date information on gym classes and activities.</w:t>
            </w:r>
            <w:r w:rsidR="00887231" w:rsidRPr="00760F2B">
              <w:rPr>
                <w:sz w:val="20"/>
                <w:szCs w:val="20"/>
              </w:rPr>
              <w:t> </w:t>
            </w:r>
          </w:p>
          <w:p w:rsidR="00CF0473" w:rsidRPr="00760F2B" w:rsidRDefault="00CF0473" w:rsidP="00760F2B">
            <w:pPr>
              <w:pStyle w:val="ListParagraph"/>
              <w:rPr>
                <w:sz w:val="20"/>
                <w:szCs w:val="20"/>
              </w:rPr>
            </w:pPr>
          </w:p>
          <w:p w:rsidR="00CB5487" w:rsidRPr="00760F2B" w:rsidRDefault="00887231">
            <w:pPr>
              <w:pBdr>
                <w:bottom w:val="single" w:sz="6" w:space="2" w:color="000000"/>
              </w:pBdr>
              <w:shd w:val="clear" w:color="auto" w:fill="E5E5E5"/>
              <w:spacing w:after="120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 xml:space="preserve">Computer Skills 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      </w:t>
            </w:r>
          </w:p>
          <w:p w:rsidR="00CB5487" w:rsidRPr="00760F2B" w:rsidRDefault="00887231">
            <w:pPr>
              <w:numPr>
                <w:ilvl w:val="0"/>
                <w:numId w:val="4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Language:  HTML, PHP, HTML5, CSS, CSS3, JavaScript, JQuery.</w:t>
            </w:r>
          </w:p>
          <w:p w:rsidR="00CB5487" w:rsidRPr="00760F2B" w:rsidRDefault="00887231">
            <w:pPr>
              <w:numPr>
                <w:ilvl w:val="0"/>
                <w:numId w:val="4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proofErr w:type="spellStart"/>
            <w:r w:rsidRPr="00760F2B">
              <w:rPr>
                <w:sz w:val="20"/>
                <w:szCs w:val="20"/>
              </w:rPr>
              <w:t>Wordpress</w:t>
            </w:r>
            <w:proofErr w:type="spellEnd"/>
          </w:p>
          <w:p w:rsidR="00CB5487" w:rsidRPr="00760F2B" w:rsidRDefault="00887231">
            <w:pPr>
              <w:numPr>
                <w:ilvl w:val="0"/>
                <w:numId w:val="4"/>
              </w:numPr>
              <w:pBdr>
                <w:left w:val="none" w:sz="0" w:space="7" w:color="auto"/>
              </w:pBd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Internet: Familiar with internet.</w:t>
            </w:r>
          </w:p>
          <w:p w:rsidR="00CB5487" w:rsidRPr="00760F2B" w:rsidRDefault="00887231">
            <w:pPr>
              <w:ind w:left="720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  </w:t>
            </w:r>
          </w:p>
          <w:p w:rsidR="00CB5487" w:rsidRPr="00760F2B" w:rsidRDefault="00887231">
            <w:pPr>
              <w:pBdr>
                <w:bottom w:val="single" w:sz="6" w:space="2" w:color="000000"/>
              </w:pBdr>
              <w:shd w:val="clear" w:color="auto" w:fill="E5E5E5"/>
              <w:spacing w:after="120"/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Declaration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    I do here by declare that the particulars of information and facts stated herein above are true, correct and complete to the best of my knowledge and belief.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spacing w:line="360" w:lineRule="auto"/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   Date: 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 xml:space="preserve">   Place:                                                                    </w:t>
            </w:r>
            <w:r w:rsidRPr="00760F2B">
              <w:rPr>
                <w:sz w:val="20"/>
                <w:szCs w:val="20"/>
              </w:rPr>
              <w:tab/>
              <w:t xml:space="preserve">            </w:t>
            </w:r>
            <w:r w:rsidRPr="00760F2B">
              <w:rPr>
                <w:b/>
                <w:bCs/>
                <w:sz w:val="20"/>
                <w:szCs w:val="20"/>
              </w:rPr>
              <w:t>(Manish)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sz w:val="20"/>
                <w:szCs w:val="20"/>
              </w:rPr>
              <w:t> </w:t>
            </w:r>
          </w:p>
          <w:p w:rsidR="00CB5487" w:rsidRPr="00760F2B" w:rsidRDefault="00887231">
            <w:pPr>
              <w:rPr>
                <w:sz w:val="20"/>
                <w:szCs w:val="20"/>
              </w:rPr>
            </w:pPr>
            <w:r w:rsidRPr="00760F2B">
              <w:rPr>
                <w:b/>
                <w:bCs/>
                <w:sz w:val="20"/>
                <w:szCs w:val="20"/>
              </w:rPr>
              <w:t> </w:t>
            </w:r>
          </w:p>
        </w:tc>
      </w:tr>
    </w:tbl>
    <w:p w:rsidR="00CB5487" w:rsidRDefault="00887231">
      <w:r>
        <w:t> </w:t>
      </w:r>
    </w:p>
    <w:sectPr w:rsidR="00CB54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6A42F5A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  <w:bCs/>
      </w:rPr>
    </w:lvl>
    <w:lvl w:ilvl="1" w:tplc="29B20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724F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708D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DA41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2208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DE5B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8466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CA1D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451E0D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6064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A403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16F0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1A3A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647A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347E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5E45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9AB7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E4309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7E46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F404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7CE5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0690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27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687C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0E23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18F1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635E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A61E78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0E00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DA45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4086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6C13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32C7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FE1D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582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11E8197A"/>
    <w:multiLevelType w:val="hybridMultilevel"/>
    <w:tmpl w:val="20722A12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3A9363EA"/>
    <w:multiLevelType w:val="hybridMultilevel"/>
    <w:tmpl w:val="45BA5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CB5487"/>
    <w:rsid w:val="000C62A0"/>
    <w:rsid w:val="005952B4"/>
    <w:rsid w:val="00760F2B"/>
    <w:rsid w:val="0079688B"/>
    <w:rsid w:val="00887231"/>
    <w:rsid w:val="00920E5C"/>
    <w:rsid w:val="00955372"/>
    <w:rsid w:val="009E018B"/>
    <w:rsid w:val="00CB5487"/>
    <w:rsid w:val="00CF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Calibri" w:eastAsia="Calibri" w:hAnsi="Calibri" w:cs="Calibri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ListParagraph">
    <w:name w:val="List Paragraph"/>
    <w:basedOn w:val="Normal"/>
    <w:uiPriority w:val="34"/>
    <w:qFormat/>
    <w:rsid w:val="007968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53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86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a.phila.gov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weatboxdc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nabis228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idafitn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sony</cp:lastModifiedBy>
  <cp:revision>11</cp:revision>
  <dcterms:created xsi:type="dcterms:W3CDTF">2025-10-13T07:35:00Z</dcterms:created>
  <dcterms:modified xsi:type="dcterms:W3CDTF">2026-02-17T05:05:00Z</dcterms:modified>
</cp:coreProperties>
</file>