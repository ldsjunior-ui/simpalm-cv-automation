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D5144E" w14:textId="3E5DACD9" w:rsidR="006F2C44" w:rsidRDefault="006F2C44" w:rsidP="006F2C44">
      <w:pPr>
        <w:pStyle w:val="divname"/>
        <w:shd w:val="clear" w:color="auto" w:fill="FFFFFF"/>
        <w:spacing w:line="240" w:lineRule="auto"/>
        <w:rPr>
          <w:rStyle w:val="span"/>
          <w:rFonts w:asciiTheme="minorHAnsi" w:eastAsia="Century Gothic" w:hAnsiTheme="minorHAnsi" w:cstheme="minorHAnsi"/>
          <w:b/>
          <w:sz w:val="28"/>
          <w:szCs w:val="28"/>
        </w:rPr>
      </w:pPr>
      <w:r>
        <w:rPr>
          <w:rStyle w:val="span"/>
          <w:rFonts w:asciiTheme="minorHAnsi" w:eastAsia="Century Gothic" w:hAnsiTheme="minorHAnsi" w:cstheme="minorHAnsi"/>
          <w:b/>
          <w:sz w:val="28"/>
          <w:szCs w:val="28"/>
        </w:rPr>
        <w:t>Ramyasri Nallani</w:t>
      </w:r>
    </w:p>
    <w:p w14:paraId="46C98526" w14:textId="73E517F5" w:rsidR="00974BCF" w:rsidRPr="000B00B1" w:rsidRDefault="007B76A4" w:rsidP="006F2C44">
      <w:pPr>
        <w:pStyle w:val="divname"/>
        <w:shd w:val="clear" w:color="auto" w:fill="FFFFFF"/>
        <w:spacing w:line="240" w:lineRule="auto"/>
        <w:rPr>
          <w:rFonts w:asciiTheme="minorHAnsi" w:eastAsia="Century Gothic" w:hAnsiTheme="minorHAnsi" w:cstheme="minorHAnsi"/>
          <w:b/>
          <w:sz w:val="28"/>
          <w:szCs w:val="28"/>
        </w:rPr>
      </w:pPr>
      <w:r w:rsidRPr="000B00B1">
        <w:rPr>
          <w:rStyle w:val="span"/>
          <w:rFonts w:asciiTheme="minorHAnsi" w:eastAsia="Century Gothic" w:hAnsiTheme="minorHAnsi" w:cstheme="minorHAnsi"/>
          <w:b/>
          <w:sz w:val="28"/>
          <w:szCs w:val="28"/>
        </w:rPr>
        <w:t>Lead BI Developer</w:t>
      </w:r>
    </w:p>
    <w:p w14:paraId="3C05D8E6" w14:textId="77777777" w:rsidR="00974BCF" w:rsidRPr="000B00B1" w:rsidRDefault="0096016B">
      <w:pPr>
        <w:pStyle w:val="spanpaddedline"/>
        <w:shd w:val="clear" w:color="auto" w:fill="FFFFFF"/>
        <w:spacing w:after="500" w:line="340" w:lineRule="atLeast"/>
        <w:jc w:val="center"/>
        <w:rPr>
          <w:rFonts w:asciiTheme="minorHAnsi" w:eastAsia="Century Gothic" w:hAnsiTheme="minorHAnsi" w:cstheme="minorHAnsi"/>
        </w:rPr>
      </w:pPr>
      <w:r w:rsidRPr="000B00B1">
        <w:rPr>
          <w:rStyle w:val="span"/>
          <w:rFonts w:asciiTheme="minorHAnsi" w:eastAsia="Century Gothic" w:hAnsiTheme="minorHAnsi" w:cstheme="minorHAnsi"/>
        </w:rPr>
        <w:t xml:space="preserve">ramyasrinallani359@gmail.com | 5126660353 | </w:t>
      </w:r>
      <w:r w:rsidR="00EE5791" w:rsidRPr="000B00B1">
        <w:rPr>
          <w:rStyle w:val="span"/>
          <w:rFonts w:asciiTheme="minorHAnsi" w:eastAsia="Century Gothic" w:hAnsiTheme="minorHAnsi" w:cstheme="minorHAnsi"/>
        </w:rPr>
        <w:t>Texas</w:t>
      </w:r>
    </w:p>
    <w:tbl>
      <w:tblPr>
        <w:tblStyle w:val="divdocumentheading"/>
        <w:tblW w:w="10960" w:type="dxa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60"/>
      </w:tblGrid>
      <w:tr w:rsidR="00974BCF" w:rsidRPr="000B00B1" w14:paraId="18AEECE5" w14:textId="77777777">
        <w:trPr>
          <w:trHeight w:val="36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EBE14" w14:textId="77777777" w:rsidR="00974BCF" w:rsidRPr="000B00B1" w:rsidRDefault="0096016B">
            <w:pPr>
              <w:ind w:left="200"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Style w:val="divdocumentdivsectiontitle"/>
                <w:rFonts w:asciiTheme="minorHAnsi" w:eastAsia="Century Gothic" w:hAnsiTheme="minorHAnsi" w:cstheme="minorHAnsi"/>
                <w:sz w:val="24"/>
                <w:szCs w:val="24"/>
                <w:shd w:val="clear" w:color="auto" w:fill="auto"/>
              </w:rPr>
              <w:t>Professional Summary</w:t>
            </w:r>
          </w:p>
        </w:tc>
      </w:tr>
    </w:tbl>
    <w:p w14:paraId="09C2C8B0" w14:textId="4C15F822" w:rsidR="00974BCF" w:rsidRPr="000B00B1" w:rsidRDefault="0096016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00B1">
        <w:rPr>
          <w:rFonts w:asciiTheme="minorHAnsi" w:eastAsia="Century Gothic" w:hAnsiTheme="minorHAnsi" w:cstheme="minorHAnsi"/>
        </w:rPr>
        <w:t xml:space="preserve">Over </w:t>
      </w:r>
      <w:r w:rsidR="00D96C59">
        <w:rPr>
          <w:rStyle w:val="Strong1"/>
          <w:rFonts w:asciiTheme="minorHAnsi" w:eastAsia="Century Gothic" w:hAnsiTheme="minorHAnsi" w:cstheme="minorHAnsi"/>
          <w:b/>
          <w:bCs/>
        </w:rPr>
        <w:t>9</w:t>
      </w:r>
      <w:r w:rsidR="008141AF">
        <w:rPr>
          <w:rStyle w:val="Strong1"/>
          <w:rFonts w:asciiTheme="minorHAnsi" w:eastAsia="Century Gothic" w:hAnsiTheme="minorHAnsi" w:cstheme="minorHAnsi"/>
          <w:b/>
          <w:bCs/>
        </w:rPr>
        <w:t>+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 xml:space="preserve"> years</w:t>
      </w:r>
      <w:r w:rsidRPr="000B00B1">
        <w:rPr>
          <w:rFonts w:asciiTheme="minorHAnsi" w:eastAsia="Century Gothic" w:hAnsiTheme="minorHAnsi" w:cstheme="minorHAnsi"/>
        </w:rPr>
        <w:t xml:space="preserve"> of experience in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Designing, Developing, Administering</w:t>
      </w:r>
      <w:r w:rsidRPr="000B00B1">
        <w:rPr>
          <w:rFonts w:asciiTheme="minorHAnsi" w:eastAsia="Century Gothic" w:hAnsiTheme="minorHAnsi" w:cstheme="minorHAnsi"/>
        </w:rPr>
        <w:t xml:space="preserve">,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 xml:space="preserve">Supporting Business Intelligence applications </w:t>
      </w:r>
      <w:r w:rsidRPr="000B00B1">
        <w:rPr>
          <w:rFonts w:asciiTheme="minorHAnsi" w:eastAsia="Century Gothic" w:hAnsiTheme="minorHAnsi" w:cstheme="minorHAnsi"/>
        </w:rPr>
        <w:t>such as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 xml:space="preserve"> Tableau, Power BI</w:t>
      </w:r>
      <w:r w:rsidRPr="000B00B1">
        <w:rPr>
          <w:rFonts w:asciiTheme="minorHAnsi" w:eastAsia="Century Gothic" w:hAnsiTheme="minorHAnsi" w:cstheme="minorHAnsi"/>
        </w:rPr>
        <w:t>.</w:t>
      </w:r>
    </w:p>
    <w:p w14:paraId="1099C3F5" w14:textId="77777777" w:rsidR="00974BCF" w:rsidRPr="000B00B1" w:rsidRDefault="0096016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00B1">
        <w:rPr>
          <w:rFonts w:asciiTheme="minorHAnsi" w:eastAsia="Century Gothic" w:hAnsiTheme="minorHAnsi" w:cstheme="minorHAnsi"/>
        </w:rPr>
        <w:t xml:space="preserve">Experience in Database Design, </w:t>
      </w:r>
      <w:r w:rsidR="00E3055C" w:rsidRPr="000B00B1">
        <w:rPr>
          <w:rFonts w:asciiTheme="minorHAnsi" w:eastAsia="Century Gothic" w:hAnsiTheme="minorHAnsi" w:cstheme="minorHAnsi"/>
        </w:rPr>
        <w:t>Development,</w:t>
      </w:r>
      <w:r w:rsidRPr="000B00B1">
        <w:rPr>
          <w:rFonts w:asciiTheme="minorHAnsi" w:eastAsia="Century Gothic" w:hAnsiTheme="minorHAnsi" w:cstheme="minorHAnsi"/>
        </w:rPr>
        <w:t xml:space="preserve"> and maintenance of database applications on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SQL Server</w:t>
      </w:r>
      <w:r w:rsidRPr="000B00B1">
        <w:rPr>
          <w:rFonts w:asciiTheme="minorHAnsi" w:eastAsia="Century Gothic" w:hAnsiTheme="minorHAnsi" w:cstheme="minorHAnsi"/>
        </w:rPr>
        <w:t xml:space="preserve"> 2005/2008 R2/2012/2016 in OLTP/OLAP/BI environment.</w:t>
      </w:r>
    </w:p>
    <w:p w14:paraId="75FF546F" w14:textId="77777777" w:rsidR="00974BCF" w:rsidRPr="000B00B1" w:rsidRDefault="0096016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00B1">
        <w:rPr>
          <w:rFonts w:asciiTheme="minorHAnsi" w:eastAsia="Century Gothic" w:hAnsiTheme="minorHAnsi" w:cstheme="minorHAnsi"/>
        </w:rPr>
        <w:t>Extensively involved through the Software Development Life Cycle (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SDLC</w:t>
      </w:r>
      <w:r w:rsidRPr="000B00B1">
        <w:rPr>
          <w:rFonts w:asciiTheme="minorHAnsi" w:eastAsia="Century Gothic" w:hAnsiTheme="minorHAnsi" w:cstheme="minorHAnsi"/>
        </w:rPr>
        <w:t>) from initial planning through implementation of the projects. Capable of handling responsibilities independently as well as a proactive team member.</w:t>
      </w:r>
    </w:p>
    <w:p w14:paraId="5F571CA2" w14:textId="77777777" w:rsidR="00974BCF" w:rsidRDefault="0096016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00B1">
        <w:rPr>
          <w:rFonts w:asciiTheme="minorHAnsi" w:eastAsia="Century Gothic" w:hAnsiTheme="minorHAnsi" w:cstheme="minorHAnsi"/>
        </w:rPr>
        <w:t xml:space="preserve">Participated in the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Agile planning</w:t>
      </w:r>
      <w:r w:rsidRPr="000B00B1">
        <w:rPr>
          <w:rFonts w:asciiTheme="minorHAnsi" w:eastAsia="Century Gothic" w:hAnsiTheme="minorHAnsi" w:cstheme="minorHAnsi"/>
        </w:rPr>
        <w:t xml:space="preserve"> for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Team Foundation</w:t>
      </w:r>
      <w:r w:rsidRPr="000B00B1">
        <w:rPr>
          <w:rFonts w:asciiTheme="minorHAnsi" w:eastAsia="Century Gothic" w:hAnsiTheme="minorHAnsi" w:cstheme="minorHAnsi"/>
        </w:rPr>
        <w:t xml:space="preserve"> Server to make sure that our team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sprints</w:t>
      </w:r>
      <w:r w:rsidRPr="000B00B1">
        <w:rPr>
          <w:rFonts w:asciiTheme="minorHAnsi" w:eastAsia="Century Gothic" w:hAnsiTheme="minorHAnsi" w:cstheme="minorHAnsi"/>
        </w:rPr>
        <w:t xml:space="preserve"> satisfied backlogs.</w:t>
      </w:r>
    </w:p>
    <w:p w14:paraId="2BF26BDD" w14:textId="77777777" w:rsidR="00974BCF" w:rsidRPr="000B00B1" w:rsidRDefault="0096016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00B1">
        <w:rPr>
          <w:rFonts w:asciiTheme="minorHAnsi" w:eastAsia="Century Gothic" w:hAnsiTheme="minorHAnsi" w:cstheme="minorHAnsi"/>
        </w:rPr>
        <w:t xml:space="preserve">Experience in developing complex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store procedures, efficient triggers, required functions, creating indexes and indexed views for performance.</w:t>
      </w:r>
    </w:p>
    <w:p w14:paraId="0E20BE2D" w14:textId="77777777" w:rsidR="00974BCF" w:rsidRDefault="0096016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00B1">
        <w:rPr>
          <w:rFonts w:asciiTheme="minorHAnsi" w:eastAsia="Century Gothic" w:hAnsiTheme="minorHAnsi" w:cstheme="minorHAnsi"/>
        </w:rPr>
        <w:t xml:space="preserve">Excellent Experience in monitoring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SQL Server Performance tuning</w:t>
      </w:r>
      <w:r w:rsidRPr="000B00B1">
        <w:rPr>
          <w:rFonts w:asciiTheme="minorHAnsi" w:eastAsia="Century Gothic" w:hAnsiTheme="minorHAnsi" w:cstheme="minorHAnsi"/>
        </w:rPr>
        <w:t xml:space="preserve"> in SQL Server 2005/2008 R2/2012/2016 using SQL Profiler, Query Analyzer, Enterprise Manager, Index Tuning Wizard, and Windows Performance Monitor.</w:t>
      </w:r>
    </w:p>
    <w:p w14:paraId="4F255512" w14:textId="774A0863" w:rsidR="001B06B5" w:rsidRPr="001B06B5" w:rsidRDefault="001B06B5" w:rsidP="001B06B5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1B06B5">
        <w:rPr>
          <w:rFonts w:asciiTheme="minorHAnsi" w:eastAsia="Century Gothic" w:hAnsiTheme="minorHAnsi" w:cstheme="minorHAnsi"/>
        </w:rPr>
        <w:t xml:space="preserve">Designed intuitive and visually compelling </w:t>
      </w:r>
      <w:r w:rsidRPr="001B06B5">
        <w:rPr>
          <w:rFonts w:asciiTheme="minorHAnsi" w:eastAsia="Century Gothic" w:hAnsiTheme="minorHAnsi" w:cstheme="minorHAnsi"/>
          <w:b/>
          <w:bCs/>
        </w:rPr>
        <w:t>Tableau</w:t>
      </w:r>
      <w:r w:rsidRPr="001B06B5">
        <w:rPr>
          <w:rFonts w:asciiTheme="minorHAnsi" w:eastAsia="Century Gothic" w:hAnsiTheme="minorHAnsi" w:cstheme="minorHAnsi"/>
        </w:rPr>
        <w:t xml:space="preserve"> dashboards with a user-centric approach, enhancing user engagement and decision-making efficiency.</w:t>
      </w:r>
    </w:p>
    <w:p w14:paraId="4D87316F" w14:textId="11BC99DD" w:rsidR="001B06B5" w:rsidRDefault="001B06B5" w:rsidP="001B06B5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1B06B5">
        <w:rPr>
          <w:rFonts w:asciiTheme="minorHAnsi" w:eastAsia="Century Gothic" w:hAnsiTheme="minorHAnsi" w:cstheme="minorHAnsi"/>
        </w:rPr>
        <w:t xml:space="preserve">Applied </w:t>
      </w:r>
      <w:r w:rsidRPr="001B06B5">
        <w:rPr>
          <w:rFonts w:asciiTheme="minorHAnsi" w:eastAsia="Century Gothic" w:hAnsiTheme="minorHAnsi" w:cstheme="minorHAnsi"/>
          <w:b/>
          <w:bCs/>
        </w:rPr>
        <w:t>UX</w:t>
      </w:r>
      <w:r w:rsidRPr="001B06B5">
        <w:rPr>
          <w:rFonts w:asciiTheme="minorHAnsi" w:eastAsia="Century Gothic" w:hAnsiTheme="minorHAnsi" w:cstheme="minorHAnsi"/>
        </w:rPr>
        <w:t xml:space="preserve"> best practices to optimize dashboard layouts, ensuring seamless navigation and accessibility for diverse user groups.</w:t>
      </w:r>
    </w:p>
    <w:p w14:paraId="6175AD92" w14:textId="25124738" w:rsidR="001B06B5" w:rsidRPr="001B06B5" w:rsidRDefault="001B06B5" w:rsidP="001B06B5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1B06B5">
        <w:rPr>
          <w:rFonts w:asciiTheme="minorHAnsi" w:eastAsia="Century Gothic" w:hAnsiTheme="minorHAnsi" w:cstheme="minorHAnsi"/>
        </w:rPr>
        <w:t xml:space="preserve">Enhanced </w:t>
      </w:r>
      <w:r w:rsidRPr="001B06B5">
        <w:rPr>
          <w:rFonts w:asciiTheme="minorHAnsi" w:eastAsia="Century Gothic" w:hAnsiTheme="minorHAnsi" w:cstheme="minorHAnsi"/>
          <w:b/>
          <w:bCs/>
        </w:rPr>
        <w:t>UX</w:t>
      </w:r>
      <w:r w:rsidRPr="001B06B5">
        <w:rPr>
          <w:rFonts w:asciiTheme="minorHAnsi" w:eastAsia="Century Gothic" w:hAnsiTheme="minorHAnsi" w:cstheme="minorHAnsi"/>
        </w:rPr>
        <w:t xml:space="preserve"> by designing intuitive navigation paths, enabling users to easily explore multi-level data insights in Tableau.</w:t>
      </w:r>
    </w:p>
    <w:p w14:paraId="18068237" w14:textId="5FFD9673" w:rsidR="001B06B5" w:rsidRDefault="001B06B5" w:rsidP="001B06B5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1B06B5">
        <w:rPr>
          <w:rFonts w:asciiTheme="minorHAnsi" w:eastAsia="Century Gothic" w:hAnsiTheme="minorHAnsi" w:cstheme="minorHAnsi"/>
        </w:rPr>
        <w:t xml:space="preserve">Implemented advanced </w:t>
      </w:r>
      <w:r w:rsidRPr="001B06B5">
        <w:rPr>
          <w:rFonts w:asciiTheme="minorHAnsi" w:eastAsia="Century Gothic" w:hAnsiTheme="minorHAnsi" w:cstheme="minorHAnsi"/>
          <w:b/>
          <w:bCs/>
        </w:rPr>
        <w:t>UX</w:t>
      </w:r>
      <w:r w:rsidRPr="001B06B5">
        <w:rPr>
          <w:rFonts w:asciiTheme="minorHAnsi" w:eastAsia="Century Gothic" w:hAnsiTheme="minorHAnsi" w:cstheme="minorHAnsi"/>
        </w:rPr>
        <w:t xml:space="preserve"> patterns such as guided analytics, hover actions, and collapsible menus to improve user engagement.</w:t>
      </w:r>
    </w:p>
    <w:p w14:paraId="7D3FB569" w14:textId="448D4FCD" w:rsidR="00705180" w:rsidRDefault="00705180" w:rsidP="00462A9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proofErr w:type="gramStart"/>
      <w:r>
        <w:rPr>
          <w:rFonts w:asciiTheme="minorHAnsi" w:eastAsia="Century Gothic" w:hAnsiTheme="minorHAnsi" w:cstheme="minorHAnsi"/>
        </w:rPr>
        <w:t>Worked</w:t>
      </w:r>
      <w:proofErr w:type="gramEnd"/>
      <w:r>
        <w:rPr>
          <w:rFonts w:asciiTheme="minorHAnsi" w:eastAsia="Century Gothic" w:hAnsiTheme="minorHAnsi" w:cstheme="minorHAnsi"/>
        </w:rPr>
        <w:t xml:space="preserve"> as a </w:t>
      </w:r>
      <w:r w:rsidRPr="00A912DC">
        <w:rPr>
          <w:rFonts w:asciiTheme="minorHAnsi" w:eastAsia="Century Gothic" w:hAnsiTheme="minorHAnsi" w:cstheme="minorHAnsi"/>
          <w:b/>
          <w:bCs/>
        </w:rPr>
        <w:t>Power BI Adminis</w:t>
      </w:r>
      <w:r w:rsidR="001805B8" w:rsidRPr="00A912DC">
        <w:rPr>
          <w:rFonts w:asciiTheme="minorHAnsi" w:eastAsia="Century Gothic" w:hAnsiTheme="minorHAnsi" w:cstheme="minorHAnsi"/>
          <w:b/>
          <w:bCs/>
        </w:rPr>
        <w:t>t</w:t>
      </w:r>
      <w:r w:rsidR="00A912DC" w:rsidRPr="00A912DC">
        <w:rPr>
          <w:rFonts w:asciiTheme="minorHAnsi" w:eastAsia="Century Gothic" w:hAnsiTheme="minorHAnsi" w:cstheme="minorHAnsi"/>
          <w:b/>
          <w:bCs/>
        </w:rPr>
        <w:t>rator</w:t>
      </w:r>
      <w:r w:rsidR="00A912DC">
        <w:rPr>
          <w:rFonts w:asciiTheme="minorHAnsi" w:eastAsia="Century Gothic" w:hAnsiTheme="minorHAnsi" w:cstheme="minorHAnsi"/>
        </w:rPr>
        <w:t>.</w:t>
      </w:r>
    </w:p>
    <w:p w14:paraId="7C3B51F9" w14:textId="0056E923" w:rsidR="00A912DC" w:rsidRDefault="00A912DC" w:rsidP="00462A9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>
        <w:rPr>
          <w:rFonts w:asciiTheme="minorHAnsi" w:eastAsia="Century Gothic" w:hAnsiTheme="minorHAnsi" w:cstheme="minorHAnsi"/>
        </w:rPr>
        <w:t xml:space="preserve">As a part of </w:t>
      </w:r>
      <w:r w:rsidRPr="0023239C">
        <w:rPr>
          <w:rFonts w:asciiTheme="minorHAnsi" w:eastAsia="Century Gothic" w:hAnsiTheme="minorHAnsi" w:cstheme="minorHAnsi"/>
          <w:b/>
          <w:bCs/>
        </w:rPr>
        <w:t>administrat</w:t>
      </w:r>
      <w:r w:rsidR="00EC2CD2" w:rsidRPr="0023239C">
        <w:rPr>
          <w:rFonts w:asciiTheme="minorHAnsi" w:eastAsia="Century Gothic" w:hAnsiTheme="minorHAnsi" w:cstheme="minorHAnsi"/>
          <w:b/>
          <w:bCs/>
        </w:rPr>
        <w:t>ion</w:t>
      </w:r>
      <w:r w:rsidR="00EC2CD2">
        <w:rPr>
          <w:rFonts w:asciiTheme="minorHAnsi" w:eastAsia="Century Gothic" w:hAnsiTheme="minorHAnsi" w:cstheme="minorHAnsi"/>
        </w:rPr>
        <w:t>, configured usage metrics, users, audit logs,</w:t>
      </w:r>
      <w:r w:rsidR="00354077">
        <w:rPr>
          <w:rFonts w:asciiTheme="minorHAnsi" w:eastAsia="Century Gothic" w:hAnsiTheme="minorHAnsi" w:cstheme="minorHAnsi"/>
        </w:rPr>
        <w:t xml:space="preserve"> Tenant settings, Dashboa</w:t>
      </w:r>
      <w:r w:rsidR="008A67B4">
        <w:rPr>
          <w:rFonts w:asciiTheme="minorHAnsi" w:eastAsia="Century Gothic" w:hAnsiTheme="minorHAnsi" w:cstheme="minorHAnsi"/>
        </w:rPr>
        <w:t xml:space="preserve">rd settings, Power BI </w:t>
      </w:r>
      <w:r w:rsidR="00C622C1">
        <w:rPr>
          <w:rFonts w:asciiTheme="minorHAnsi" w:eastAsia="Century Gothic" w:hAnsiTheme="minorHAnsi" w:cstheme="minorHAnsi"/>
        </w:rPr>
        <w:t xml:space="preserve">Apps </w:t>
      </w:r>
      <w:r w:rsidR="008A67B4">
        <w:rPr>
          <w:rFonts w:asciiTheme="minorHAnsi" w:eastAsia="Century Gothic" w:hAnsiTheme="minorHAnsi" w:cstheme="minorHAnsi"/>
        </w:rPr>
        <w:t>settings,</w:t>
      </w:r>
      <w:r w:rsidR="00C622C1">
        <w:rPr>
          <w:rFonts w:asciiTheme="minorHAnsi" w:eastAsia="Century Gothic" w:hAnsiTheme="minorHAnsi" w:cstheme="minorHAnsi"/>
        </w:rPr>
        <w:t xml:space="preserve"> Power BI premium and Premium Capacity Settings.</w:t>
      </w:r>
    </w:p>
    <w:p w14:paraId="3133390B" w14:textId="687C1C51" w:rsidR="00006E5B" w:rsidRDefault="000D2EA8" w:rsidP="00462A9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>
        <w:rPr>
          <w:rFonts w:asciiTheme="minorHAnsi" w:eastAsia="Century Gothic" w:hAnsiTheme="minorHAnsi" w:cstheme="minorHAnsi"/>
        </w:rPr>
        <w:t xml:space="preserve">Provided </w:t>
      </w:r>
      <w:r w:rsidRPr="0023239C">
        <w:rPr>
          <w:rFonts w:asciiTheme="minorHAnsi" w:eastAsia="Century Gothic" w:hAnsiTheme="minorHAnsi" w:cstheme="minorHAnsi"/>
          <w:b/>
          <w:bCs/>
        </w:rPr>
        <w:t>enhancement, support &amp; maintenance</w:t>
      </w:r>
      <w:r>
        <w:rPr>
          <w:rFonts w:asciiTheme="minorHAnsi" w:eastAsia="Century Gothic" w:hAnsiTheme="minorHAnsi" w:cstheme="minorHAnsi"/>
        </w:rPr>
        <w:t xml:space="preserve"> </w:t>
      </w:r>
      <w:r w:rsidR="00CC46DA">
        <w:rPr>
          <w:rFonts w:asciiTheme="minorHAnsi" w:eastAsia="Century Gothic" w:hAnsiTheme="minorHAnsi" w:cstheme="minorHAnsi"/>
        </w:rPr>
        <w:t>of reports &amp; dashboards for users to support executive business needs.</w:t>
      </w:r>
    </w:p>
    <w:p w14:paraId="7C572FC8" w14:textId="589D817E" w:rsidR="00CC46DA" w:rsidRDefault="006551D3" w:rsidP="00462A9B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>
        <w:rPr>
          <w:rFonts w:asciiTheme="minorHAnsi" w:eastAsia="Century Gothic" w:hAnsiTheme="minorHAnsi" w:cstheme="minorHAnsi"/>
        </w:rPr>
        <w:t xml:space="preserve">Updating </w:t>
      </w:r>
      <w:r w:rsidRPr="002F3EF3">
        <w:rPr>
          <w:rFonts w:asciiTheme="minorHAnsi" w:eastAsia="Century Gothic" w:hAnsiTheme="minorHAnsi" w:cstheme="minorHAnsi"/>
          <w:b/>
          <w:bCs/>
        </w:rPr>
        <w:t>capacity</w:t>
      </w:r>
      <w:r>
        <w:rPr>
          <w:rFonts w:asciiTheme="minorHAnsi" w:eastAsia="Century Gothic" w:hAnsiTheme="minorHAnsi" w:cstheme="minorHAnsi"/>
        </w:rPr>
        <w:t xml:space="preserve"> based on user activity &amp; consumption &amp; CPU.</w:t>
      </w:r>
    </w:p>
    <w:p w14:paraId="42241AAF" w14:textId="3891751A" w:rsidR="00C30662" w:rsidRPr="00112A67" w:rsidRDefault="00B32A7E" w:rsidP="00112A67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>
        <w:rPr>
          <w:rFonts w:asciiTheme="minorHAnsi" w:eastAsia="Century Gothic" w:hAnsiTheme="minorHAnsi" w:cstheme="minorHAnsi"/>
        </w:rPr>
        <w:t xml:space="preserve">Started power bi from </w:t>
      </w:r>
      <w:r w:rsidR="007C0EDC" w:rsidRPr="007C0EDC">
        <w:rPr>
          <w:rFonts w:asciiTheme="minorHAnsi" w:eastAsia="Century Gothic" w:hAnsiTheme="minorHAnsi" w:cstheme="minorHAnsi"/>
        </w:rPr>
        <w:t>scratch</w:t>
      </w:r>
      <w:r w:rsidR="007C0EDC">
        <w:rPr>
          <w:rFonts w:asciiTheme="minorHAnsi" w:eastAsia="Century Gothic" w:hAnsiTheme="minorHAnsi" w:cstheme="minorHAnsi"/>
        </w:rPr>
        <w:t xml:space="preserve"> </w:t>
      </w:r>
      <w:r>
        <w:rPr>
          <w:rFonts w:asciiTheme="minorHAnsi" w:eastAsia="Century Gothic" w:hAnsiTheme="minorHAnsi" w:cstheme="minorHAnsi"/>
        </w:rPr>
        <w:t xml:space="preserve">acted as a </w:t>
      </w:r>
      <w:r w:rsidRPr="0023239C">
        <w:rPr>
          <w:rFonts w:asciiTheme="minorHAnsi" w:eastAsia="Century Gothic" w:hAnsiTheme="minorHAnsi" w:cstheme="minorHAnsi"/>
          <w:b/>
          <w:bCs/>
        </w:rPr>
        <w:t>power bi admin</w:t>
      </w:r>
      <w:r>
        <w:rPr>
          <w:rFonts w:asciiTheme="minorHAnsi" w:eastAsia="Century Gothic" w:hAnsiTheme="minorHAnsi" w:cstheme="minorHAnsi"/>
        </w:rPr>
        <w:t xml:space="preserve"> and go live to production and KT the support team</w:t>
      </w:r>
      <w:r w:rsidR="00C30662">
        <w:rPr>
          <w:rFonts w:asciiTheme="minorHAnsi" w:eastAsia="Century Gothic" w:hAnsiTheme="minorHAnsi" w:cstheme="minorHAnsi"/>
        </w:rPr>
        <w:t>.</w:t>
      </w:r>
    </w:p>
    <w:p w14:paraId="3EFC61E8" w14:textId="77777777" w:rsidR="00C30662" w:rsidRDefault="001E1783" w:rsidP="00C30662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C30662">
        <w:rPr>
          <w:rFonts w:asciiTheme="minorHAnsi" w:eastAsia="Century Gothic" w:hAnsiTheme="minorHAnsi" w:cstheme="minorHAnsi"/>
        </w:rPr>
        <w:t xml:space="preserve">Performed </w:t>
      </w:r>
      <w:r w:rsidRPr="003E476A">
        <w:rPr>
          <w:rFonts w:asciiTheme="minorHAnsi" w:eastAsia="Century Gothic" w:hAnsiTheme="minorHAnsi" w:cstheme="minorHAnsi"/>
          <w:b/>
          <w:bCs/>
        </w:rPr>
        <w:t>capacity upgrades</w:t>
      </w:r>
      <w:r w:rsidRPr="00C30662">
        <w:rPr>
          <w:rFonts w:asciiTheme="minorHAnsi" w:eastAsia="Century Gothic" w:hAnsiTheme="minorHAnsi" w:cstheme="minorHAnsi"/>
        </w:rPr>
        <w:t xml:space="preserve"> as power bi </w:t>
      </w:r>
      <w:r w:rsidRPr="003E476A">
        <w:rPr>
          <w:rFonts w:asciiTheme="minorHAnsi" w:eastAsia="Century Gothic" w:hAnsiTheme="minorHAnsi" w:cstheme="minorHAnsi"/>
          <w:b/>
          <w:bCs/>
        </w:rPr>
        <w:t>administrator</w:t>
      </w:r>
      <w:r w:rsidRPr="00C30662">
        <w:rPr>
          <w:rFonts w:asciiTheme="minorHAnsi" w:eastAsia="Century Gothic" w:hAnsiTheme="minorHAnsi" w:cstheme="minorHAnsi"/>
        </w:rPr>
        <w:t xml:space="preserve"> from p1to p2 to p3 as per the </w:t>
      </w:r>
      <w:proofErr w:type="spellStart"/>
      <w:r w:rsidRPr="00C30662">
        <w:rPr>
          <w:rFonts w:asciiTheme="minorHAnsi" w:eastAsia="Century Gothic" w:hAnsiTheme="minorHAnsi" w:cstheme="minorHAnsi"/>
        </w:rPr>
        <w:t>cpu</w:t>
      </w:r>
      <w:proofErr w:type="spellEnd"/>
      <w:r w:rsidRPr="00C30662">
        <w:rPr>
          <w:rFonts w:asciiTheme="minorHAnsi" w:eastAsia="Century Gothic" w:hAnsiTheme="minorHAnsi" w:cstheme="minorHAnsi"/>
        </w:rPr>
        <w:t xml:space="preserve"> usage.</w:t>
      </w:r>
    </w:p>
    <w:p w14:paraId="21D6150A" w14:textId="12F76E66" w:rsidR="001E1783" w:rsidRDefault="001E1783" w:rsidP="00C30662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C30662">
        <w:rPr>
          <w:rFonts w:asciiTheme="minorHAnsi" w:eastAsia="Century Gothic" w:hAnsiTheme="minorHAnsi" w:cstheme="minorHAnsi"/>
        </w:rPr>
        <w:t xml:space="preserve">Supported audit team by </w:t>
      </w:r>
      <w:r w:rsidRPr="003E476A">
        <w:rPr>
          <w:rFonts w:asciiTheme="minorHAnsi" w:eastAsia="Century Gothic" w:hAnsiTheme="minorHAnsi" w:cstheme="minorHAnsi"/>
          <w:b/>
          <w:bCs/>
        </w:rPr>
        <w:t>providing user</w:t>
      </w:r>
      <w:r w:rsidRPr="00C30662">
        <w:rPr>
          <w:rFonts w:asciiTheme="minorHAnsi" w:eastAsia="Century Gothic" w:hAnsiTheme="minorHAnsi" w:cstheme="minorHAnsi"/>
        </w:rPr>
        <w:t xml:space="preserve"> access list from power bi.</w:t>
      </w:r>
    </w:p>
    <w:p w14:paraId="3952F2C2" w14:textId="481BF895" w:rsidR="00BB2ABB" w:rsidRDefault="00BB2ABB" w:rsidP="00C30662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3E476A">
        <w:rPr>
          <w:rFonts w:asciiTheme="minorHAnsi" w:eastAsia="Century Gothic" w:hAnsiTheme="minorHAnsi" w:cstheme="minorHAnsi"/>
          <w:b/>
          <w:bCs/>
        </w:rPr>
        <w:t>Configures</w:t>
      </w:r>
      <w:r>
        <w:rPr>
          <w:rFonts w:asciiTheme="minorHAnsi" w:eastAsia="Century Gothic" w:hAnsiTheme="minorHAnsi" w:cstheme="minorHAnsi"/>
        </w:rPr>
        <w:t xml:space="preserve"> and </w:t>
      </w:r>
      <w:r w:rsidR="00B36D47">
        <w:rPr>
          <w:rFonts w:asciiTheme="minorHAnsi" w:eastAsia="Century Gothic" w:hAnsiTheme="minorHAnsi" w:cstheme="minorHAnsi"/>
        </w:rPr>
        <w:t>maintains</w:t>
      </w:r>
      <w:r>
        <w:rPr>
          <w:rFonts w:asciiTheme="minorHAnsi" w:eastAsia="Century Gothic" w:hAnsiTheme="minorHAnsi" w:cstheme="minorHAnsi"/>
        </w:rPr>
        <w:t xml:space="preserve"> the premium capacity planning, updating, troubleshooting, access management, and performance management.</w:t>
      </w:r>
    </w:p>
    <w:p w14:paraId="35838DE9" w14:textId="3E922A9D" w:rsidR="00BB2ABB" w:rsidRPr="00C30662" w:rsidRDefault="00BB2ABB" w:rsidP="00C30662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>
        <w:rPr>
          <w:rFonts w:asciiTheme="minorHAnsi" w:eastAsia="Century Gothic" w:hAnsiTheme="minorHAnsi" w:cstheme="minorHAnsi"/>
        </w:rPr>
        <w:t xml:space="preserve">Integrated </w:t>
      </w:r>
      <w:r w:rsidRPr="003E476A">
        <w:rPr>
          <w:rFonts w:asciiTheme="minorHAnsi" w:eastAsia="Century Gothic" w:hAnsiTheme="minorHAnsi" w:cstheme="minorHAnsi"/>
          <w:b/>
          <w:bCs/>
        </w:rPr>
        <w:t>pager duty</w:t>
      </w:r>
      <w:r>
        <w:rPr>
          <w:rFonts w:asciiTheme="minorHAnsi" w:eastAsia="Century Gothic" w:hAnsiTheme="minorHAnsi" w:cstheme="minorHAnsi"/>
        </w:rPr>
        <w:t xml:space="preserve"> </w:t>
      </w:r>
      <w:r w:rsidR="003E476A">
        <w:rPr>
          <w:rFonts w:asciiTheme="minorHAnsi" w:eastAsia="Century Gothic" w:hAnsiTheme="minorHAnsi" w:cstheme="minorHAnsi"/>
        </w:rPr>
        <w:t>to power bi service for on-call alerting.</w:t>
      </w:r>
    </w:p>
    <w:p w14:paraId="74A97C87" w14:textId="78D3DB6D" w:rsidR="00595523" w:rsidRPr="000B5C80" w:rsidRDefault="00363538" w:rsidP="00487491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="Noto Sans" w:hAnsi="Noto Sans" w:cs="Noto Sans"/>
          <w:color w:val="2D2D2D"/>
          <w:sz w:val="27"/>
          <w:szCs w:val="27"/>
        </w:rPr>
      </w:pPr>
      <w:r w:rsidRPr="00363538">
        <w:rPr>
          <w:rFonts w:asciiTheme="minorHAnsi" w:hAnsiTheme="minorHAnsi" w:cstheme="minorHAnsi"/>
          <w:bCs/>
        </w:rPr>
        <w:t xml:space="preserve">Worked on analyzing the </w:t>
      </w:r>
      <w:r w:rsidRPr="00363538">
        <w:rPr>
          <w:rFonts w:asciiTheme="minorHAnsi" w:hAnsiTheme="minorHAnsi" w:cstheme="minorHAnsi"/>
          <w:b/>
        </w:rPr>
        <w:t>Hadoop</w:t>
      </w:r>
      <w:r w:rsidRPr="00363538">
        <w:rPr>
          <w:rFonts w:asciiTheme="minorHAnsi" w:hAnsiTheme="minorHAnsi" w:cstheme="minorHAnsi"/>
          <w:bCs/>
        </w:rPr>
        <w:t xml:space="preserve"> cluster, and different big data analytic tools including PIG </w:t>
      </w:r>
      <w:proofErr w:type="spellStart"/>
      <w:r w:rsidRPr="00363538">
        <w:rPr>
          <w:rFonts w:asciiTheme="minorHAnsi" w:hAnsiTheme="minorHAnsi" w:cstheme="minorHAnsi"/>
          <w:bCs/>
        </w:rPr>
        <w:t>Hbase</w:t>
      </w:r>
      <w:proofErr w:type="spellEnd"/>
      <w:r w:rsidRPr="00363538">
        <w:rPr>
          <w:rFonts w:asciiTheme="minorHAnsi" w:hAnsiTheme="minorHAnsi" w:cstheme="minorHAnsi"/>
          <w:bCs/>
        </w:rPr>
        <w:t xml:space="preserve"> and </w:t>
      </w:r>
      <w:proofErr w:type="spellStart"/>
      <w:r w:rsidRPr="00363538">
        <w:rPr>
          <w:rFonts w:asciiTheme="minorHAnsi" w:hAnsiTheme="minorHAnsi" w:cstheme="minorHAnsi"/>
          <w:b/>
        </w:rPr>
        <w:t>sqoop</w:t>
      </w:r>
      <w:proofErr w:type="spellEnd"/>
      <w:r w:rsidRPr="00363538">
        <w:rPr>
          <w:rFonts w:asciiTheme="minorHAnsi" w:hAnsiTheme="minorHAnsi" w:cstheme="minorHAnsi"/>
          <w:bCs/>
        </w:rPr>
        <w:t>.</w:t>
      </w:r>
    </w:p>
    <w:p w14:paraId="25175F04" w14:textId="77777777" w:rsidR="000B5C80" w:rsidRPr="000B5C80" w:rsidRDefault="000B5C80" w:rsidP="000B5C80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5C80">
        <w:rPr>
          <w:rFonts w:asciiTheme="minorHAnsi" w:eastAsia="Century Gothic" w:hAnsiTheme="minorHAnsi" w:cstheme="minorHAnsi"/>
        </w:rPr>
        <w:lastRenderedPageBreak/>
        <w:t xml:space="preserve">Strong understanding of </w:t>
      </w:r>
      <w:r w:rsidRPr="000B5C80">
        <w:rPr>
          <w:rFonts w:asciiTheme="minorHAnsi" w:eastAsia="Century Gothic" w:hAnsiTheme="minorHAnsi" w:cstheme="minorHAnsi"/>
          <w:b/>
          <w:bCs/>
        </w:rPr>
        <w:t>OBIEE</w:t>
      </w:r>
      <w:r w:rsidRPr="000B5C80">
        <w:rPr>
          <w:rFonts w:asciiTheme="minorHAnsi" w:eastAsia="Century Gothic" w:hAnsiTheme="minorHAnsi" w:cstheme="minorHAnsi"/>
        </w:rPr>
        <w:t xml:space="preserve"> security models and implementing role-based access controls (RBAC) for ensuring data confidentiality and integrity.</w:t>
      </w:r>
    </w:p>
    <w:p w14:paraId="0CA4F52C" w14:textId="77777777" w:rsidR="000B5C80" w:rsidRPr="000B5C80" w:rsidRDefault="000B5C80" w:rsidP="000B5C80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5C80">
        <w:rPr>
          <w:rFonts w:asciiTheme="minorHAnsi" w:eastAsia="Century Gothic" w:hAnsiTheme="minorHAnsi" w:cstheme="minorHAnsi"/>
        </w:rPr>
        <w:t xml:space="preserve">Familiarity with </w:t>
      </w:r>
      <w:r w:rsidRPr="000B5C80">
        <w:rPr>
          <w:rFonts w:asciiTheme="minorHAnsi" w:eastAsia="Century Gothic" w:hAnsiTheme="minorHAnsi" w:cstheme="minorHAnsi"/>
          <w:b/>
          <w:bCs/>
        </w:rPr>
        <w:t>OBIEE's</w:t>
      </w:r>
      <w:r w:rsidRPr="000B5C80">
        <w:rPr>
          <w:rFonts w:asciiTheme="minorHAnsi" w:eastAsia="Century Gothic" w:hAnsiTheme="minorHAnsi" w:cstheme="minorHAnsi"/>
        </w:rPr>
        <w:t xml:space="preserve"> multidimensional OLAP capabilities, including the creation of hierarchies, dimensions, and measures.</w:t>
      </w:r>
    </w:p>
    <w:p w14:paraId="26D0BBFF" w14:textId="2F5E4EDC" w:rsidR="000B5C80" w:rsidRPr="000B5C80" w:rsidRDefault="000B5C80" w:rsidP="000B5C80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5C80">
        <w:rPr>
          <w:rFonts w:asciiTheme="minorHAnsi" w:eastAsia="Century Gothic" w:hAnsiTheme="minorHAnsi" w:cstheme="minorHAnsi"/>
        </w:rPr>
        <w:t xml:space="preserve">Experience in integrating </w:t>
      </w:r>
      <w:r w:rsidRPr="000B5C80">
        <w:rPr>
          <w:rFonts w:asciiTheme="minorHAnsi" w:eastAsia="Century Gothic" w:hAnsiTheme="minorHAnsi" w:cstheme="minorHAnsi"/>
          <w:b/>
          <w:bCs/>
        </w:rPr>
        <w:t>OBIEE</w:t>
      </w:r>
      <w:r w:rsidRPr="000B5C80">
        <w:rPr>
          <w:rFonts w:asciiTheme="minorHAnsi" w:eastAsia="Century Gothic" w:hAnsiTheme="minorHAnsi" w:cstheme="minorHAnsi"/>
        </w:rPr>
        <w:t xml:space="preserve"> with different data sources, such as Oracle databases, SQL Server, and other relational and non-relational databases.</w:t>
      </w:r>
    </w:p>
    <w:p w14:paraId="0E2C0142" w14:textId="0503ED8E" w:rsidR="00595523" w:rsidRPr="00363538" w:rsidRDefault="00595523" w:rsidP="00363538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Style w:val="Strong1"/>
          <w:rFonts w:asciiTheme="minorHAnsi" w:eastAsia="Century Gothic" w:hAnsiTheme="minorHAnsi" w:cstheme="minorHAnsi"/>
        </w:rPr>
      </w:pPr>
      <w:r w:rsidRPr="000B5C80">
        <w:rPr>
          <w:rFonts w:asciiTheme="minorHAnsi" w:eastAsia="Century Gothic" w:hAnsiTheme="minorHAnsi" w:cstheme="minorHAnsi"/>
        </w:rPr>
        <w:t>A</w:t>
      </w:r>
      <w:r w:rsidR="0053776F" w:rsidRPr="000B5C80">
        <w:rPr>
          <w:rFonts w:asciiTheme="minorHAnsi" w:eastAsia="Century Gothic" w:hAnsiTheme="minorHAnsi" w:cstheme="minorHAnsi"/>
        </w:rPr>
        <w:t>nalyze</w:t>
      </w:r>
      <w:r w:rsidR="0053776F" w:rsidRPr="000B5C80">
        <w:rPr>
          <w:bCs/>
        </w:rPr>
        <w:t xml:space="preserve"> </w:t>
      </w:r>
      <w:r w:rsidR="0053776F" w:rsidRPr="000B5C80">
        <w:t>Hadoop</w:t>
      </w:r>
      <w:r w:rsidR="0053776F">
        <w:rPr>
          <w:rStyle w:val="Strong1"/>
          <w:rFonts w:asciiTheme="minorHAnsi" w:eastAsia="Century Gothic" w:hAnsiTheme="minorHAnsi" w:cstheme="minorHAnsi"/>
        </w:rPr>
        <w:t xml:space="preserve"> clusters using big data analytic tools like </w:t>
      </w:r>
      <w:r w:rsidR="0053776F" w:rsidRPr="0053776F">
        <w:rPr>
          <w:rStyle w:val="Strong1"/>
          <w:rFonts w:asciiTheme="minorHAnsi" w:eastAsia="Century Gothic" w:hAnsiTheme="minorHAnsi" w:cstheme="minorHAnsi"/>
          <w:b/>
          <w:bCs/>
        </w:rPr>
        <w:t>Pig, Hive, and MapReduce</w:t>
      </w:r>
      <w:r w:rsidR="0053776F">
        <w:rPr>
          <w:rStyle w:val="Strong1"/>
          <w:rFonts w:asciiTheme="minorHAnsi" w:eastAsia="Century Gothic" w:hAnsiTheme="minorHAnsi" w:cstheme="minorHAnsi"/>
        </w:rPr>
        <w:t>.</w:t>
      </w:r>
    </w:p>
    <w:p w14:paraId="255964FE" w14:textId="07EC8825" w:rsidR="00974BCF" w:rsidRPr="000B00B1" w:rsidRDefault="0096016B" w:rsidP="00E63DD9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00B1">
        <w:rPr>
          <w:rFonts w:asciiTheme="minorHAnsi" w:eastAsia="Century Gothic" w:hAnsiTheme="minorHAnsi" w:cstheme="minorHAnsi"/>
        </w:rPr>
        <w:t xml:space="preserve">Expert in Tableau, Power BI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>Dashboard Development</w:t>
      </w:r>
      <w:r w:rsidRPr="000B00B1">
        <w:rPr>
          <w:rFonts w:asciiTheme="minorHAnsi" w:eastAsia="Century Gothic" w:hAnsiTheme="minorHAnsi" w:cstheme="minorHAnsi"/>
        </w:rPr>
        <w:t xml:space="preserve"> and publishing them to respective server, Cloud.</w:t>
      </w:r>
    </w:p>
    <w:p w14:paraId="64CE1B5A" w14:textId="5FA63EAE" w:rsidR="00974BCF" w:rsidRPr="00D623A8" w:rsidRDefault="0096016B" w:rsidP="00D623A8">
      <w:pPr>
        <w:pStyle w:val="divdocumentulli"/>
        <w:numPr>
          <w:ilvl w:val="0"/>
          <w:numId w:val="1"/>
        </w:numPr>
        <w:shd w:val="clear" w:color="auto" w:fill="FFFFFF"/>
        <w:spacing w:line="340" w:lineRule="atLeast"/>
        <w:ind w:left="440" w:right="200" w:hanging="250"/>
        <w:rPr>
          <w:rFonts w:asciiTheme="minorHAnsi" w:eastAsia="Century Gothic" w:hAnsiTheme="minorHAnsi" w:cstheme="minorHAnsi"/>
        </w:rPr>
      </w:pPr>
      <w:r w:rsidRPr="000B00B1">
        <w:rPr>
          <w:rFonts w:asciiTheme="minorHAnsi" w:eastAsia="Century Gothic" w:hAnsiTheme="minorHAnsi" w:cstheme="minorHAnsi"/>
        </w:rPr>
        <w:t xml:space="preserve">Employed various Tableau functionalities like 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 xml:space="preserve">Tableau Extracts, Parameters, Filters, Contexts, Data Source, Actions, Functions, Trends, Hierarchies, Sets, Groups, Calculations, Data Blending </w:t>
      </w:r>
      <w:r w:rsidRPr="000B00B1">
        <w:rPr>
          <w:rFonts w:asciiTheme="minorHAnsi" w:eastAsia="Century Gothic" w:hAnsiTheme="minorHAnsi" w:cstheme="minorHAnsi"/>
        </w:rPr>
        <w:t>and</w:t>
      </w:r>
      <w:r w:rsidRPr="000B00B1">
        <w:rPr>
          <w:rStyle w:val="Strong1"/>
          <w:rFonts w:asciiTheme="minorHAnsi" w:eastAsia="Century Gothic" w:hAnsiTheme="minorHAnsi" w:cstheme="minorHAnsi"/>
          <w:b/>
          <w:bCs/>
        </w:rPr>
        <w:t xml:space="preserve"> Maps</w:t>
      </w:r>
      <w:r w:rsidRPr="000B00B1">
        <w:rPr>
          <w:rFonts w:asciiTheme="minorHAnsi" w:eastAsia="Century Gothic" w:hAnsiTheme="minorHAnsi" w:cstheme="minorHAnsi"/>
        </w:rPr>
        <w:t xml:space="preserve"> etc.</w:t>
      </w:r>
    </w:p>
    <w:tbl>
      <w:tblPr>
        <w:tblStyle w:val="divdocumentheading"/>
        <w:tblW w:w="10960" w:type="dxa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60"/>
      </w:tblGrid>
      <w:tr w:rsidR="00974BCF" w:rsidRPr="000B00B1" w14:paraId="54778511" w14:textId="77777777">
        <w:trPr>
          <w:trHeight w:val="36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FC3B30" w14:textId="77777777" w:rsidR="00974BCF" w:rsidRPr="000B00B1" w:rsidRDefault="0096016B">
            <w:pPr>
              <w:ind w:left="200"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Style w:val="divdocumentdivsectiontitle"/>
                <w:rFonts w:asciiTheme="minorHAnsi" w:eastAsia="Century Gothic" w:hAnsiTheme="minorHAnsi" w:cstheme="minorHAnsi"/>
                <w:sz w:val="24"/>
                <w:szCs w:val="24"/>
                <w:shd w:val="clear" w:color="auto" w:fill="auto"/>
              </w:rPr>
              <w:t>Skills</w:t>
            </w:r>
          </w:p>
        </w:tc>
      </w:tr>
    </w:tbl>
    <w:p w14:paraId="0838B4D8" w14:textId="77777777" w:rsidR="00974BCF" w:rsidRPr="000B00B1" w:rsidRDefault="00974BCF">
      <w:pPr>
        <w:rPr>
          <w:rFonts w:asciiTheme="minorHAnsi" w:hAnsiTheme="minorHAnsi" w:cstheme="minorHAnsi"/>
          <w:vanish/>
        </w:rPr>
      </w:pPr>
    </w:p>
    <w:p w14:paraId="027E89E1" w14:textId="77777777" w:rsidR="00974BCF" w:rsidRPr="000B00B1" w:rsidRDefault="00974BCF">
      <w:pPr>
        <w:rPr>
          <w:rFonts w:asciiTheme="minorHAnsi" w:hAnsiTheme="minorHAnsi" w:cstheme="minorHAnsi"/>
          <w:vanish/>
        </w:rPr>
      </w:pPr>
    </w:p>
    <w:tbl>
      <w:tblPr>
        <w:tblStyle w:val="divdocumentheading"/>
        <w:tblW w:w="0" w:type="auto"/>
        <w:tblInd w:w="-90" w:type="dxa"/>
        <w:tblLook w:val="04A0" w:firstRow="1" w:lastRow="0" w:firstColumn="1" w:lastColumn="0" w:noHBand="0" w:noVBand="1"/>
      </w:tblPr>
      <w:tblGrid>
        <w:gridCol w:w="198"/>
        <w:gridCol w:w="10852"/>
      </w:tblGrid>
      <w:tr w:rsidR="007B76A4" w:rsidRPr="000B00B1" w14:paraId="76EAD8CC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4B7C342F" w14:textId="77777777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>ETL Tools</w:t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</w:rPr>
              <w:t>Microsoft SQL Server Integrated Services</w:t>
            </w:r>
          </w:p>
        </w:tc>
      </w:tr>
      <w:tr w:rsidR="007B76A4" w:rsidRPr="000B00B1" w14:paraId="58D937CB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2A8C0644" w14:textId="77777777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>Data Visualization Tools</w:t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</w:rPr>
              <w:t>Tableau, Power BI, Einstein Analytics, SSRS, Report Builder</w:t>
            </w:r>
          </w:p>
        </w:tc>
      </w:tr>
      <w:tr w:rsidR="007B76A4" w:rsidRPr="000B00B1" w14:paraId="0F156E1B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203E3F77" w14:textId="77777777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>Database</w:t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</w:rPr>
              <w:t>SQL, Oracle, DB2, Teradata, T-SQL</w:t>
            </w:r>
          </w:p>
        </w:tc>
      </w:tr>
      <w:tr w:rsidR="007B76A4" w:rsidRPr="000B00B1" w14:paraId="2C02FB7D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442DCC4A" w14:textId="77777777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>Database GUI</w:t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</w:rPr>
              <w:t>Teradata, SQL Server, SQL Developer, DB2</w:t>
            </w:r>
          </w:p>
        </w:tc>
      </w:tr>
      <w:tr w:rsidR="007B76A4" w:rsidRPr="000B00B1" w14:paraId="2C61FC47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0976C4A1" w14:textId="77777777" w:rsidR="007B76A4" w:rsidRPr="000B00B1" w:rsidRDefault="007B76A4" w:rsidP="00813D74">
            <w:pPr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>Methodologies</w:t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</w:rPr>
              <w:t>Agile, Waterfall</w:t>
            </w:r>
          </w:p>
        </w:tc>
      </w:tr>
      <w:tr w:rsidR="007B76A4" w:rsidRPr="000B00B1" w14:paraId="200EA1DE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4617F494" w14:textId="58A12B9B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>Programming Languages</w:t>
            </w:r>
            <w:r w:rsidRPr="000B00B1">
              <w:rPr>
                <w:rFonts w:asciiTheme="minorHAnsi" w:hAnsiTheme="minorHAnsi" w:cstheme="minorHAnsi"/>
                <w:b/>
              </w:rPr>
              <w:tab/>
            </w:r>
            <w:r w:rsidRPr="000B00B1">
              <w:rPr>
                <w:rFonts w:asciiTheme="minorHAnsi" w:hAnsiTheme="minorHAnsi" w:cstheme="minorHAnsi"/>
              </w:rPr>
              <w:t>SQL, Python, R, PL/SQL, HTML, Core Java</w:t>
            </w:r>
            <w:r w:rsidR="009567B5">
              <w:rPr>
                <w:rFonts w:asciiTheme="minorHAnsi" w:hAnsiTheme="minorHAnsi" w:cstheme="minorHAnsi"/>
              </w:rPr>
              <w:t>, Unix Shell Scripting</w:t>
            </w:r>
            <w:r w:rsidR="00927C74">
              <w:rPr>
                <w:rFonts w:asciiTheme="minorHAnsi" w:hAnsiTheme="minorHAnsi" w:cstheme="minorHAnsi"/>
              </w:rPr>
              <w:t>, Java Script</w:t>
            </w:r>
          </w:p>
        </w:tc>
      </w:tr>
      <w:tr w:rsidR="007B76A4" w:rsidRPr="000B00B1" w14:paraId="65EDF2C9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6C647BCA" w14:textId="165E0F9E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>IDE’s</w:t>
            </w:r>
            <w:r w:rsidR="00927C74">
              <w:rPr>
                <w:rFonts w:asciiTheme="minorHAnsi" w:hAnsiTheme="minorHAnsi" w:cstheme="minorHAnsi"/>
                <w:b/>
              </w:rPr>
              <w:t xml:space="preserve"> </w:t>
            </w:r>
            <w:r w:rsidR="00927C74">
              <w:t xml:space="preserve">                                     </w:t>
            </w:r>
            <w:r w:rsidRPr="000B00B1">
              <w:rPr>
                <w:rFonts w:asciiTheme="minorHAnsi" w:hAnsiTheme="minorHAnsi" w:cstheme="minorHAnsi"/>
              </w:rPr>
              <w:t xml:space="preserve">Eclipse, </w:t>
            </w:r>
            <w:proofErr w:type="spellStart"/>
            <w:r w:rsidRPr="000B00B1">
              <w:rPr>
                <w:rFonts w:asciiTheme="minorHAnsi" w:hAnsiTheme="minorHAnsi" w:cstheme="minorHAnsi"/>
              </w:rPr>
              <w:t>jGrasp</w:t>
            </w:r>
            <w:proofErr w:type="spellEnd"/>
            <w:r w:rsidRPr="000B00B1">
              <w:rPr>
                <w:rFonts w:asciiTheme="minorHAnsi" w:hAnsiTheme="minorHAnsi" w:cstheme="minorHAnsi"/>
              </w:rPr>
              <w:t>, PyCharm, Dream weaver, Rational Rose</w:t>
            </w:r>
          </w:p>
        </w:tc>
      </w:tr>
      <w:tr w:rsidR="007B76A4" w:rsidRPr="000B00B1" w14:paraId="1E8F4725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7487F357" w14:textId="77777777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 xml:space="preserve">Framework                            </w:t>
            </w:r>
            <w:r w:rsidRPr="000B00B1">
              <w:rPr>
                <w:rFonts w:asciiTheme="minorHAnsi" w:hAnsiTheme="minorHAnsi" w:cstheme="minorHAnsi"/>
              </w:rPr>
              <w:t>Hadoop, Django, Flask</w:t>
            </w:r>
          </w:p>
        </w:tc>
      </w:tr>
      <w:tr w:rsidR="007B76A4" w:rsidRPr="000B00B1" w14:paraId="66FF363F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79A917B3" w14:textId="77777777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 xml:space="preserve">Software Packages                </w:t>
            </w:r>
            <w:r w:rsidRPr="000B00B1">
              <w:rPr>
                <w:rFonts w:asciiTheme="minorHAnsi" w:hAnsiTheme="minorHAnsi" w:cstheme="minorHAnsi"/>
              </w:rPr>
              <w:t>Microsoft Visio</w:t>
            </w:r>
          </w:p>
        </w:tc>
      </w:tr>
      <w:tr w:rsidR="007B76A4" w:rsidRPr="000B00B1" w14:paraId="515A943B" w14:textId="77777777" w:rsidTr="005F6E08">
        <w:trPr>
          <w:gridBefore w:val="1"/>
          <w:wBefore w:w="198" w:type="dxa"/>
        </w:trPr>
        <w:tc>
          <w:tcPr>
            <w:tcW w:w="10852" w:type="dxa"/>
          </w:tcPr>
          <w:p w14:paraId="48348FEC" w14:textId="741C45F7" w:rsidR="005F259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/>
              </w:rPr>
              <w:t xml:space="preserve">Operating Systems                </w:t>
            </w:r>
            <w:r w:rsidRPr="000B00B1">
              <w:rPr>
                <w:rFonts w:asciiTheme="minorHAnsi" w:hAnsiTheme="minorHAnsi" w:cstheme="minorHAnsi"/>
              </w:rPr>
              <w:t>Windows and Mac</w:t>
            </w:r>
          </w:p>
          <w:p w14:paraId="556886E6" w14:textId="260C083D" w:rsidR="005F2591" w:rsidRDefault="005F2591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  <w:p w14:paraId="36A4C81B" w14:textId="77777777" w:rsidR="005F2591" w:rsidRPr="000B00B1" w:rsidRDefault="005F2591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  <w:p w14:paraId="55CA6A3D" w14:textId="77777777" w:rsidR="007B76A4" w:rsidRPr="000B00B1" w:rsidRDefault="007B76A4" w:rsidP="00813D74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</w:tc>
      </w:tr>
      <w:tr w:rsidR="00974BCF" w:rsidRPr="000B00B1" w14:paraId="54A6BB5A" w14:textId="77777777" w:rsidTr="005F6E08">
        <w:tblPrEx>
          <w:tblCellSpacing w:w="0" w:type="dxa"/>
          <w:shd w:val="clear" w:color="auto" w:fill="FFFFFF"/>
          <w:tblCellMar>
            <w:top w:w="500" w:type="dxa"/>
            <w:left w:w="0" w:type="dxa"/>
            <w:right w:w="0" w:type="dxa"/>
          </w:tblCellMar>
          <w:tblLook w:val="05E0" w:firstRow="1" w:lastRow="1" w:firstColumn="1" w:lastColumn="1" w:noHBand="0" w:noVBand="1"/>
        </w:tblPrEx>
        <w:trPr>
          <w:trHeight w:val="360"/>
          <w:tblCellSpacing w:w="0" w:type="dxa"/>
        </w:trPr>
        <w:tc>
          <w:tcPr>
            <w:tcW w:w="11050" w:type="dxa"/>
            <w:gridSpan w:val="2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56EC2" w14:textId="77777777" w:rsidR="00974BCF" w:rsidRPr="000B00B1" w:rsidRDefault="0096016B">
            <w:pPr>
              <w:ind w:left="200" w:right="200"/>
              <w:rPr>
                <w:rStyle w:val="divdocumentdivsectiontitle"/>
                <w:rFonts w:asciiTheme="minorHAnsi" w:eastAsia="Century Gothic" w:hAnsiTheme="minorHAnsi" w:cstheme="minorHAnsi"/>
                <w:sz w:val="24"/>
                <w:szCs w:val="24"/>
                <w:shd w:val="clear" w:color="auto" w:fill="auto"/>
              </w:rPr>
            </w:pPr>
            <w:r w:rsidRPr="000B00B1">
              <w:rPr>
                <w:rStyle w:val="divdocumentdivsectiontitle"/>
                <w:rFonts w:asciiTheme="minorHAnsi" w:eastAsia="Century Gothic" w:hAnsiTheme="minorHAnsi" w:cstheme="minorHAnsi"/>
                <w:sz w:val="24"/>
                <w:szCs w:val="24"/>
                <w:shd w:val="clear" w:color="auto" w:fill="auto"/>
              </w:rPr>
              <w:t>Work History</w:t>
            </w:r>
          </w:p>
        </w:tc>
      </w:tr>
    </w:tbl>
    <w:p w14:paraId="1B6E525A" w14:textId="77777777" w:rsidR="00974BCF" w:rsidRPr="000B00B1" w:rsidRDefault="00974BCF">
      <w:pPr>
        <w:rPr>
          <w:rFonts w:asciiTheme="minorHAnsi" w:hAnsiTheme="minorHAnsi" w:cstheme="minorHAnsi"/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60"/>
      </w:tblGrid>
      <w:tr w:rsidR="009D6C79" w:rsidRPr="000B00B1" w14:paraId="758C31F2" w14:textId="77777777" w:rsidTr="00F50E22">
        <w:trPr>
          <w:tblCellSpacing w:w="0" w:type="dxa"/>
        </w:trPr>
        <w:tc>
          <w:tcPr>
            <w:tcW w:w="10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56474D2A" w14:textId="1C25C531" w:rsidR="00BE68AA" w:rsidRPr="00BE68AA" w:rsidRDefault="00BE68AA" w:rsidP="00BE68AA">
            <w:pPr>
              <w:pStyle w:val="divdocumentparlrColmndateswrapperspanpaddedline"/>
              <w:pBdr>
                <w:left w:val="none" w:sz="0" w:space="0" w:color="auto"/>
              </w:pBdr>
              <w:spacing w:line="240" w:lineRule="auto"/>
              <w:rPr>
                <w:rStyle w:val="documenttxtBold"/>
                <w:rFonts w:asciiTheme="minorHAnsi" w:eastAsia="Century Gothic" w:hAnsiTheme="minorHAnsi" w:cstheme="minorHAnsi"/>
              </w:rPr>
            </w:pPr>
            <w:r w:rsidRPr="00BE68AA">
              <w:rPr>
                <w:rStyle w:val="documenttxtBold"/>
                <w:rFonts w:asciiTheme="minorHAnsi" w:eastAsia="Century Gothic" w:hAnsiTheme="minorHAnsi" w:cstheme="minorHAnsi"/>
              </w:rPr>
              <w:t>Lead BI Developer</w:t>
            </w:r>
            <w:r>
              <w:rPr>
                <w:rStyle w:val="documenttxtBold"/>
                <w:rFonts w:asciiTheme="minorHAnsi" w:eastAsia="Century Gothic" w:hAnsiTheme="minorHAnsi" w:cstheme="minorHAnsi"/>
              </w:rPr>
              <w:t xml:space="preserve">                            </w:t>
            </w:r>
            <w:r w:rsidRPr="00BE68AA">
              <w:rPr>
                <w:rStyle w:val="documenttxtBold"/>
                <w:rFonts w:asciiTheme="minorHAnsi" w:eastAsia="Century Gothic" w:hAnsiTheme="minorHAnsi" w:cstheme="minorHAnsi"/>
              </w:rPr>
              <w:t xml:space="preserve">                             </w:t>
            </w:r>
            <w:r>
              <w:rPr>
                <w:rStyle w:val="documenttxtBold"/>
                <w:rFonts w:asciiTheme="minorHAnsi" w:eastAsia="Century Gothic" w:hAnsiTheme="minorHAnsi" w:cstheme="minorHAnsi"/>
              </w:rPr>
              <w:t xml:space="preserve">     </w:t>
            </w:r>
            <w:r w:rsidRPr="00BE68AA">
              <w:rPr>
                <w:rStyle w:val="documenttxtBold"/>
                <w:rFonts w:asciiTheme="minorHAnsi" w:eastAsia="Century Gothic" w:hAnsiTheme="minorHAnsi" w:cstheme="minorHAnsi"/>
              </w:rPr>
              <w:t xml:space="preserve">                                                  July 2023 – Current</w:t>
            </w:r>
          </w:p>
          <w:p w14:paraId="08681542" w14:textId="0BCA6178" w:rsidR="00BE68AA" w:rsidRDefault="00BE68AA" w:rsidP="00BE68AA">
            <w:pPr>
              <w:pStyle w:val="divdocumentparlrColmndateswrapperspanpaddedline"/>
              <w:pBdr>
                <w:left w:val="none" w:sz="0" w:space="0" w:color="auto"/>
              </w:pBdr>
              <w:spacing w:line="240" w:lineRule="auto"/>
              <w:rPr>
                <w:rStyle w:val="documenttxtBold"/>
                <w:rFonts w:asciiTheme="minorHAnsi" w:eastAsia="Century Gothic" w:hAnsiTheme="minorHAnsi" w:cstheme="minorHAnsi"/>
              </w:rPr>
            </w:pPr>
            <w:r w:rsidRPr="00BE68AA">
              <w:rPr>
                <w:rStyle w:val="documenttxtBold"/>
                <w:rFonts w:asciiTheme="minorHAnsi" w:eastAsia="Century Gothic" w:hAnsiTheme="minorHAnsi" w:cstheme="minorHAnsi"/>
              </w:rPr>
              <w:t>Tennessee Department of Children Services</w:t>
            </w:r>
            <w:r>
              <w:rPr>
                <w:rStyle w:val="documenttxtBold"/>
                <w:rFonts w:asciiTheme="minorHAnsi" w:eastAsia="Century Gothic" w:hAnsiTheme="minorHAnsi" w:cstheme="minorHAnsi"/>
              </w:rPr>
              <w:t xml:space="preserve"> -</w:t>
            </w:r>
            <w:r w:rsidRPr="00BE68AA">
              <w:rPr>
                <w:rStyle w:val="documenttxtBold"/>
                <w:rFonts w:asciiTheme="minorHAnsi" w:eastAsia="Century Gothic" w:hAnsiTheme="minorHAnsi" w:cstheme="minorHAnsi"/>
              </w:rPr>
              <w:t xml:space="preserve"> </w:t>
            </w:r>
            <w:r>
              <w:rPr>
                <w:rStyle w:val="documenttxtBold"/>
                <w:rFonts w:asciiTheme="minorHAnsi" w:eastAsia="Century Gothic" w:hAnsiTheme="minorHAnsi" w:cstheme="minorHAnsi"/>
              </w:rPr>
              <w:t>Remote</w:t>
            </w:r>
          </w:p>
          <w:p w14:paraId="3EC0BD34" w14:textId="77777777" w:rsidR="00BE68AA" w:rsidRPr="00BE68AA" w:rsidRDefault="00BE68AA" w:rsidP="00BE68AA">
            <w:pPr>
              <w:pStyle w:val="divdocumentparlrColmndateswrapperspanpaddedline"/>
              <w:pBdr>
                <w:left w:val="none" w:sz="0" w:space="0" w:color="auto"/>
              </w:pBdr>
              <w:spacing w:line="240" w:lineRule="auto"/>
              <w:rPr>
                <w:rStyle w:val="documenttxtBold"/>
                <w:rFonts w:asciiTheme="minorHAnsi" w:eastAsia="Century Gothic" w:hAnsiTheme="minorHAnsi" w:cstheme="minorHAnsi"/>
                <w:b w:val="0"/>
                <w:bCs w:val="0"/>
              </w:rPr>
            </w:pPr>
          </w:p>
          <w:p w14:paraId="1C044604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Interacting with the business users and stake holders in gathering the requirements for the data warehouse and reporting.</w:t>
            </w:r>
          </w:p>
          <w:p w14:paraId="6AFED467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Developed visually appealing and informative dashboards using Tableau, facilitating data-driven decision-making across departments.</w:t>
            </w:r>
          </w:p>
          <w:p w14:paraId="4D276229" w14:textId="77777777" w:rsid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Leveraged Tableau's features for data blending, calculated fields, and advanced analytics to uncover actionable insights.</w:t>
            </w:r>
          </w:p>
          <w:p w14:paraId="548D8E11" w14:textId="5A664C5E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shd w:val="clear" w:color="auto" w:fill="FFFFFF"/>
              <w:ind w:left="540" w:right="200"/>
              <w:rPr>
                <w:rFonts w:cs="Calibri"/>
                <w:bCs/>
              </w:rPr>
            </w:pPr>
            <w:r w:rsidRPr="001B06B5">
              <w:rPr>
                <w:rFonts w:cs="Calibri"/>
                <w:bCs/>
              </w:rPr>
              <w:t>Customized Tableau visuals using CSS-like formatting and parameter actions, delivering a polished, app-like user experience.</w:t>
            </w:r>
          </w:p>
          <w:p w14:paraId="558FF558" w14:textId="08971EF5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shd w:val="clear" w:color="auto" w:fill="FFFFFF"/>
              <w:ind w:left="540" w:right="200"/>
              <w:rPr>
                <w:rFonts w:cs="Calibri"/>
                <w:bCs/>
              </w:rPr>
            </w:pPr>
            <w:r w:rsidRPr="001B06B5">
              <w:rPr>
                <w:rFonts w:cs="Calibri"/>
                <w:bCs/>
              </w:rPr>
              <w:t>Collaborated with UX designers to align Tableau dashboard aesthetics with brand guidelines and user expectations.</w:t>
            </w:r>
          </w:p>
          <w:p w14:paraId="0EC422A3" w14:textId="4B139497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shd w:val="clear" w:color="auto" w:fill="FFFFFF"/>
              <w:ind w:left="540" w:right="200"/>
              <w:rPr>
                <w:rFonts w:cs="Calibri"/>
                <w:bCs/>
              </w:rPr>
            </w:pPr>
            <w:r w:rsidRPr="001B06B5">
              <w:rPr>
                <w:rFonts w:cs="Calibri"/>
                <w:bCs/>
              </w:rPr>
              <w:t>Conducted usability testing sessions to identify pain points and optimized the Tableau interface based on user feedback.</w:t>
            </w:r>
          </w:p>
          <w:p w14:paraId="15718FC0" w14:textId="72D43C48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shd w:val="clear" w:color="auto" w:fill="FFFFFF"/>
              <w:ind w:left="540" w:right="200"/>
              <w:rPr>
                <w:rFonts w:cs="Calibri"/>
                <w:bCs/>
              </w:rPr>
            </w:pPr>
            <w:r w:rsidRPr="001B06B5">
              <w:rPr>
                <w:rFonts w:cs="Calibri"/>
                <w:bCs/>
              </w:rPr>
              <w:t>Designed tailored landing pages and overview dashboards in Tableau, ensuring quick access to key metrics and KPIs.</w:t>
            </w:r>
          </w:p>
          <w:p w14:paraId="376F8EFF" w14:textId="77777777" w:rsidR="001B06B5" w:rsidRDefault="001B06B5" w:rsidP="001B06B5">
            <w:pPr>
              <w:pStyle w:val="divdocumentulli"/>
              <w:numPr>
                <w:ilvl w:val="0"/>
                <w:numId w:val="1"/>
              </w:numPr>
              <w:shd w:val="clear" w:color="auto" w:fill="FFFFFF"/>
              <w:ind w:left="540" w:right="200"/>
              <w:rPr>
                <w:rFonts w:cs="Calibri"/>
                <w:bCs/>
              </w:rPr>
            </w:pPr>
            <w:r w:rsidRPr="001B06B5">
              <w:rPr>
                <w:rFonts w:cs="Calibri"/>
                <w:bCs/>
              </w:rPr>
              <w:t>Utilized Tableau’s JavaScript API to embed dashboards into web applications, ensuring a cohesive user experience.</w:t>
            </w:r>
          </w:p>
          <w:p w14:paraId="6C67C1CD" w14:textId="1D1B5CC1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shd w:val="clear" w:color="auto" w:fill="FFFFFF"/>
              <w:ind w:left="540" w:right="200"/>
              <w:rPr>
                <w:rFonts w:cs="Calibri"/>
                <w:bCs/>
              </w:rPr>
            </w:pPr>
            <w:r w:rsidRPr="001B06B5">
              <w:rPr>
                <w:rFonts w:cs="Calibri"/>
                <w:bCs/>
              </w:rPr>
              <w:lastRenderedPageBreak/>
              <w:t xml:space="preserve">Maintained a style guide for Tableau UX components, ensuring consistent design language across all dashboards.  </w:t>
            </w:r>
          </w:p>
          <w:p w14:paraId="7AEDAAB7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Designed and developed intuitive Tableau dashboards tailored to various stakeholders' needs, including executives, analysts, and operational teams.</w:t>
            </w:r>
          </w:p>
          <w:p w14:paraId="0ABB16EF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Conducted data cleaning, transformation, and integration tasks in Tableau Prep Builder to ensure data accuracy and consistency for analysis.</w:t>
            </w:r>
          </w:p>
          <w:p w14:paraId="3DCF3FF4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Integrated data from multiple sources into Tableau, including databases, spreadsheets, and cloud platforms, using SQL queries and data connectors.</w:t>
            </w:r>
          </w:p>
          <w:p w14:paraId="52D547C9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Point of reference for the development team, providing guidance on Snowflake technical matters and assisting with troubleshooting.</w:t>
            </w:r>
          </w:p>
          <w:p w14:paraId="0FC51D13" w14:textId="2174FE82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flat files into BI systems, ensuring data integrity and consistency for reporting and analysis.</w:t>
            </w:r>
          </w:p>
          <w:p w14:paraId="748E7D9A" w14:textId="77777777" w:rsid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Developing stored procedures, triggers, views, and adding/changing tables using SQL for data load and transformation, and data extraction.</w:t>
            </w:r>
          </w:p>
          <w:p w14:paraId="3313148C" w14:textId="20991C41" w:rsidR="001B06B5" w:rsidRPr="00BE68AA" w:rsidRDefault="001B06B5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1B06B5">
              <w:rPr>
                <w:rFonts w:cs="Calibri"/>
                <w:bCs/>
              </w:rPr>
              <w:t>Developed and optimized Tableau workbooks and dashboards, supporting business initiatives with user-centric designs and interactive UX features.</w:t>
            </w:r>
          </w:p>
          <w:p w14:paraId="197566D2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Designed, developed, modified, and debugged programs.</w:t>
            </w:r>
          </w:p>
          <w:p w14:paraId="47F65317" w14:textId="77777777" w:rsid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Performed capacity upgrades as power bi administrator from p1to p2 to p3 as per the CPU usage.</w:t>
            </w:r>
          </w:p>
          <w:p w14:paraId="4FDE7A2A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 xml:space="preserve">Supported audit team by providing user access list from </w:t>
            </w:r>
            <w:proofErr w:type="spellStart"/>
            <w:r w:rsidRPr="00BE68AA">
              <w:rPr>
                <w:rFonts w:cs="Calibri"/>
                <w:bCs/>
              </w:rPr>
              <w:t>PowerBI</w:t>
            </w:r>
            <w:proofErr w:type="spellEnd"/>
            <w:r w:rsidRPr="00BE68AA">
              <w:rPr>
                <w:rFonts w:cs="Calibri"/>
                <w:bCs/>
              </w:rPr>
              <w:t>.</w:t>
            </w:r>
          </w:p>
          <w:p w14:paraId="25016AD0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Configures and maintains the premium capacity planning, updating, troubleshooting, access management, and performance management.</w:t>
            </w:r>
          </w:p>
          <w:p w14:paraId="2C73AE6F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Migrating the dashboards from other BI tools to Tableau.</w:t>
            </w:r>
          </w:p>
          <w:p w14:paraId="1DA8B692" w14:textId="77777777" w:rsidR="00BE68AA" w:rsidRPr="00BE68AA" w:rsidRDefault="00BE68AA" w:rsidP="00BE68AA">
            <w:pPr>
              <w:pStyle w:val="ListParagraph"/>
              <w:widowControl w:val="0"/>
              <w:numPr>
                <w:ilvl w:val="0"/>
                <w:numId w:val="1"/>
              </w:numPr>
              <w:shd w:val="clear" w:color="auto" w:fill="FFFFFF"/>
              <w:tabs>
                <w:tab w:val="left" w:pos="270"/>
                <w:tab w:val="left" w:pos="602"/>
              </w:tabs>
              <w:suppressAutoHyphens/>
              <w:overflowPunct w:val="0"/>
              <w:autoSpaceDE w:val="0"/>
              <w:spacing w:after="0" w:line="240" w:lineRule="auto"/>
              <w:ind w:left="540" w:right="0"/>
              <w:rPr>
                <w:rFonts w:ascii="Times New Roman" w:eastAsia="Times New Roman" w:hAnsi="Times New Roman" w:cs="Calibri"/>
                <w:bCs/>
                <w:sz w:val="24"/>
                <w:szCs w:val="24"/>
              </w:rPr>
            </w:pPr>
            <w:r w:rsidRPr="00BE68AA">
              <w:rPr>
                <w:rFonts w:ascii="Times New Roman" w:eastAsia="Times New Roman" w:hAnsi="Times New Roman" w:cs="Calibri"/>
                <w:bCs/>
                <w:sz w:val="24"/>
                <w:szCs w:val="24"/>
              </w:rPr>
              <w:t>Worked on Oracle BI published RTF templates to make the required business changes.</w:t>
            </w:r>
          </w:p>
          <w:p w14:paraId="6C70C04D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Created Regression and Project Dashboards for Global revenue testing team using Oracle Analytics Cloud.</w:t>
            </w:r>
          </w:p>
          <w:p w14:paraId="3C5FF46C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MDX programming, DAX expressions, analysis, and business forecasts.</w:t>
            </w:r>
          </w:p>
          <w:p w14:paraId="48309A7E" w14:textId="77777777" w:rsid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Implemented several DAX functions for various fact calculations for efficient data visualization in Power BI.</w:t>
            </w:r>
          </w:p>
          <w:p w14:paraId="673D3586" w14:textId="27001F67" w:rsidR="001B06B5" w:rsidRPr="00BE68AA" w:rsidRDefault="001B06B5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1B06B5">
              <w:rPr>
                <w:rFonts w:cs="Calibri"/>
                <w:bCs/>
              </w:rPr>
              <w:t>Conducted UX testing sessions to gather user feedback and made iterative improvements to Tableau dashboard designs.</w:t>
            </w:r>
          </w:p>
          <w:p w14:paraId="0BA3A3A7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Extensive use of DAX functions for reports and for tabular models.</w:t>
            </w:r>
          </w:p>
          <w:p w14:paraId="1FC9E2E9" w14:textId="77777777" w:rsidR="00BE68AA" w:rsidRPr="00BE68AA" w:rsidRDefault="00BE68AA" w:rsidP="00BE68A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240" w:lineRule="auto"/>
              <w:ind w:left="540" w:right="200"/>
              <w:rPr>
                <w:rFonts w:cs="Calibri"/>
                <w:bCs/>
              </w:rPr>
            </w:pPr>
            <w:r w:rsidRPr="00BE68AA">
              <w:rPr>
                <w:rFonts w:cs="Calibri"/>
                <w:bCs/>
              </w:rPr>
              <w:t>Created calculated measures and dimensions members using multi-dimensional expression (MDX).</w:t>
            </w:r>
          </w:p>
          <w:p w14:paraId="1F12C2B0" w14:textId="77777777" w:rsidR="00BE68AA" w:rsidRPr="00DB020F" w:rsidRDefault="00BE68AA" w:rsidP="00BE68AA">
            <w:pPr>
              <w:numPr>
                <w:ilvl w:val="0"/>
                <w:numId w:val="1"/>
              </w:numPr>
              <w:spacing w:line="240" w:lineRule="auto"/>
              <w:ind w:left="540"/>
              <w:jc w:val="both"/>
              <w:textAlignment w:val="auto"/>
              <w:rPr>
                <w:rFonts w:cs="Calibri"/>
                <w:bCs/>
              </w:rPr>
            </w:pPr>
            <w:r w:rsidRPr="00DB020F">
              <w:rPr>
                <w:rFonts w:cs="Calibri"/>
                <w:bCs/>
              </w:rPr>
              <w:t xml:space="preserve">Write Custom </w:t>
            </w:r>
            <w:proofErr w:type="spellStart"/>
            <w:r w:rsidRPr="00DB020F">
              <w:rPr>
                <w:rFonts w:cs="Calibri"/>
                <w:bCs/>
              </w:rPr>
              <w:t>SQLbi</w:t>
            </w:r>
            <w:proofErr w:type="spellEnd"/>
            <w:r w:rsidRPr="00DB020F">
              <w:rPr>
                <w:rFonts w:cs="Calibri"/>
                <w:bCs/>
              </w:rPr>
              <w:t xml:space="preserve"> queries to pull data into tableau/ Power BI.</w:t>
            </w:r>
          </w:p>
          <w:p w14:paraId="2DC39CB3" w14:textId="77777777" w:rsidR="00BE68AA" w:rsidRPr="00DB020F" w:rsidRDefault="00BE68AA" w:rsidP="00BE68AA">
            <w:pPr>
              <w:numPr>
                <w:ilvl w:val="0"/>
                <w:numId w:val="1"/>
              </w:numPr>
              <w:spacing w:line="240" w:lineRule="auto"/>
              <w:ind w:left="540"/>
              <w:jc w:val="both"/>
              <w:textAlignment w:val="auto"/>
              <w:rPr>
                <w:rFonts w:cs="Calibri"/>
                <w:bCs/>
              </w:rPr>
            </w:pPr>
            <w:r w:rsidRPr="00DB020F">
              <w:rPr>
                <w:rFonts w:cs="Calibri"/>
                <w:bCs/>
              </w:rPr>
              <w:t xml:space="preserve">Supported Power BI reports, Power BI dataflows on Service, Tableau reports on tableau Server and Cognos reports. </w:t>
            </w:r>
          </w:p>
          <w:p w14:paraId="445F52CC" w14:textId="77777777" w:rsidR="00BE68AA" w:rsidRPr="00DB020F" w:rsidRDefault="00BE68AA" w:rsidP="00BE68AA">
            <w:pPr>
              <w:numPr>
                <w:ilvl w:val="0"/>
                <w:numId w:val="1"/>
              </w:numPr>
              <w:spacing w:line="240" w:lineRule="auto"/>
              <w:ind w:left="540"/>
              <w:jc w:val="both"/>
              <w:textAlignment w:val="auto"/>
              <w:rPr>
                <w:rFonts w:cs="Calibri"/>
                <w:bCs/>
              </w:rPr>
            </w:pPr>
            <w:r w:rsidRPr="00DB020F">
              <w:rPr>
                <w:rFonts w:cs="Calibri"/>
                <w:bCs/>
              </w:rPr>
              <w:t>Performance tuning the extract run time and report load time.</w:t>
            </w:r>
          </w:p>
          <w:p w14:paraId="17F838CC" w14:textId="77777777" w:rsidR="00BE68AA" w:rsidRPr="00DB020F" w:rsidRDefault="00BE68AA" w:rsidP="00BE68AA">
            <w:pPr>
              <w:numPr>
                <w:ilvl w:val="0"/>
                <w:numId w:val="1"/>
              </w:numPr>
              <w:spacing w:line="240" w:lineRule="auto"/>
              <w:ind w:left="540"/>
              <w:jc w:val="both"/>
              <w:textAlignment w:val="auto"/>
              <w:rPr>
                <w:rFonts w:cs="Calibri"/>
                <w:bCs/>
              </w:rPr>
            </w:pPr>
            <w:r w:rsidRPr="00DB020F">
              <w:rPr>
                <w:rFonts w:cs="Calibri"/>
                <w:bCs/>
              </w:rPr>
              <w:t>Automate the monitoring of tableau reports update status and extract status.</w:t>
            </w:r>
          </w:p>
          <w:p w14:paraId="28A7B809" w14:textId="77777777" w:rsidR="00BE68AA" w:rsidRPr="00DB020F" w:rsidRDefault="00BE68AA" w:rsidP="00BE68AA">
            <w:pPr>
              <w:numPr>
                <w:ilvl w:val="0"/>
                <w:numId w:val="1"/>
              </w:numPr>
              <w:spacing w:line="240" w:lineRule="auto"/>
              <w:ind w:left="540"/>
              <w:jc w:val="both"/>
              <w:textAlignment w:val="auto"/>
              <w:rPr>
                <w:rFonts w:cs="Calibri"/>
                <w:bCs/>
              </w:rPr>
            </w:pPr>
            <w:r w:rsidRPr="00DB020F">
              <w:rPr>
                <w:rFonts w:cs="Calibri"/>
                <w:bCs/>
              </w:rPr>
              <w:t>Automated alerts from tableau server using pager duty application.</w:t>
            </w:r>
          </w:p>
          <w:p w14:paraId="10C9090E" w14:textId="3F464980" w:rsidR="00BE68AA" w:rsidRPr="00DB020F" w:rsidRDefault="00BE68AA" w:rsidP="00BE68AA">
            <w:pPr>
              <w:widowControl w:val="0"/>
              <w:numPr>
                <w:ilvl w:val="0"/>
                <w:numId w:val="1"/>
              </w:numPr>
              <w:tabs>
                <w:tab w:val="left" w:pos="270"/>
                <w:tab w:val="left" w:pos="602"/>
              </w:tabs>
              <w:suppressAutoHyphens/>
              <w:overflowPunct w:val="0"/>
              <w:autoSpaceDE w:val="0"/>
              <w:spacing w:line="240" w:lineRule="auto"/>
              <w:ind w:left="540"/>
              <w:contextualSpacing/>
              <w:jc w:val="both"/>
              <w:textAlignment w:val="auto"/>
              <w:rPr>
                <w:rFonts w:cs="Calibri"/>
                <w:color w:val="000000"/>
                <w:kern w:val="2"/>
                <w:lang w:eastAsia="ar-SA"/>
              </w:rPr>
            </w:pPr>
            <w:r w:rsidRPr="00DB020F">
              <w:rPr>
                <w:rFonts w:cs="Calibri"/>
                <w:kern w:val="2"/>
                <w:lang w:eastAsia="ar-SA"/>
              </w:rPr>
              <w:t>level and dynamic calculations in OBIEE answers.</w:t>
            </w:r>
          </w:p>
          <w:p w14:paraId="0B6D171C" w14:textId="77777777" w:rsidR="00BE68AA" w:rsidRPr="00DB020F" w:rsidRDefault="00BE68AA" w:rsidP="00BE68AA">
            <w:pPr>
              <w:widowControl w:val="0"/>
              <w:numPr>
                <w:ilvl w:val="0"/>
                <w:numId w:val="1"/>
              </w:numPr>
              <w:tabs>
                <w:tab w:val="left" w:pos="270"/>
                <w:tab w:val="left" w:pos="602"/>
              </w:tabs>
              <w:suppressAutoHyphens/>
              <w:overflowPunct w:val="0"/>
              <w:autoSpaceDE w:val="0"/>
              <w:spacing w:line="240" w:lineRule="auto"/>
              <w:ind w:left="540"/>
              <w:contextualSpacing/>
              <w:jc w:val="both"/>
              <w:textAlignment w:val="auto"/>
              <w:rPr>
                <w:rFonts w:cs="Calibri"/>
                <w:kern w:val="2"/>
                <w:lang w:eastAsia="ar-SA"/>
              </w:rPr>
            </w:pPr>
            <w:r w:rsidRPr="00DB020F">
              <w:rPr>
                <w:rFonts w:cs="Calibri"/>
                <w:color w:val="000000"/>
                <w:shd w:val="clear" w:color="auto" w:fill="FFFFFF"/>
              </w:rPr>
              <w:t xml:space="preserve">Added users and configured security </w:t>
            </w:r>
            <w:r w:rsidRPr="00803496">
              <w:rPr>
                <w:rFonts w:cs="Calibri"/>
                <w:color w:val="000000"/>
                <w:shd w:val="clear" w:color="auto" w:fill="FFFFFF"/>
              </w:rPr>
              <w:t>in web logic console</w:t>
            </w:r>
            <w:r w:rsidRPr="00DB020F">
              <w:rPr>
                <w:rFonts w:cs="Calibri"/>
                <w:color w:val="000000"/>
                <w:shd w:val="clear" w:color="auto" w:fill="FFFFFF"/>
              </w:rPr>
              <w:t xml:space="preserve"> of OBIEE 11g.</w:t>
            </w:r>
          </w:p>
          <w:p w14:paraId="731C4969" w14:textId="77777777" w:rsidR="00BE68AA" w:rsidRPr="00DB020F" w:rsidRDefault="00BE68AA" w:rsidP="00BE68AA">
            <w:pPr>
              <w:widowControl w:val="0"/>
              <w:numPr>
                <w:ilvl w:val="0"/>
                <w:numId w:val="1"/>
              </w:numPr>
              <w:tabs>
                <w:tab w:val="left" w:pos="270"/>
                <w:tab w:val="left" w:pos="602"/>
              </w:tabs>
              <w:suppressAutoHyphens/>
              <w:overflowPunct w:val="0"/>
              <w:autoSpaceDE w:val="0"/>
              <w:spacing w:line="240" w:lineRule="auto"/>
              <w:ind w:left="540"/>
              <w:contextualSpacing/>
              <w:jc w:val="both"/>
              <w:textAlignment w:val="auto"/>
              <w:rPr>
                <w:rFonts w:cs="Calibri"/>
                <w:kern w:val="2"/>
                <w:lang w:eastAsia="ar-SA"/>
              </w:rPr>
            </w:pPr>
            <w:r w:rsidRPr="00DB020F">
              <w:rPr>
                <w:rFonts w:cs="Calibri"/>
                <w:color w:val="000000"/>
                <w:kern w:val="2"/>
                <w:lang w:eastAsia="ar-SA"/>
              </w:rPr>
              <w:t xml:space="preserve">Designed and implemented </w:t>
            </w:r>
            <w:r w:rsidRPr="00803496">
              <w:rPr>
                <w:rFonts w:cs="Calibri"/>
                <w:bCs/>
                <w:color w:val="000000"/>
                <w:kern w:val="2"/>
                <w:lang w:eastAsia="ar-SA"/>
              </w:rPr>
              <w:t>Oracle OLAP (cubes)</w:t>
            </w:r>
            <w:r w:rsidRPr="00DB020F">
              <w:rPr>
                <w:rFonts w:cs="Calibri"/>
                <w:color w:val="000000"/>
                <w:kern w:val="2"/>
                <w:lang w:eastAsia="ar-SA"/>
              </w:rPr>
              <w:t xml:space="preserve"> for use with OBIEE dashboards.</w:t>
            </w:r>
          </w:p>
          <w:p w14:paraId="1F3942D9" w14:textId="77777777" w:rsidR="00BE68AA" w:rsidRPr="00DB020F" w:rsidRDefault="00BE68AA" w:rsidP="00BE68AA">
            <w:pPr>
              <w:widowControl w:val="0"/>
              <w:numPr>
                <w:ilvl w:val="0"/>
                <w:numId w:val="1"/>
              </w:numPr>
              <w:tabs>
                <w:tab w:val="left" w:pos="270"/>
                <w:tab w:val="left" w:pos="602"/>
              </w:tabs>
              <w:suppressAutoHyphens/>
              <w:overflowPunct w:val="0"/>
              <w:autoSpaceDE w:val="0"/>
              <w:spacing w:line="240" w:lineRule="auto"/>
              <w:ind w:left="540"/>
              <w:contextualSpacing/>
              <w:jc w:val="both"/>
              <w:textAlignment w:val="auto"/>
              <w:rPr>
                <w:rFonts w:cs="Calibri"/>
                <w:color w:val="000000"/>
                <w:kern w:val="2"/>
                <w:lang w:eastAsia="ar-SA"/>
              </w:rPr>
            </w:pPr>
            <w:r w:rsidRPr="00DB020F">
              <w:rPr>
                <w:rFonts w:cs="Calibri"/>
                <w:kern w:val="2"/>
                <w:lang w:eastAsia="ar-SA"/>
              </w:rPr>
              <w:t xml:space="preserve">Created </w:t>
            </w:r>
            <w:r w:rsidRPr="00803496">
              <w:rPr>
                <w:rFonts w:cs="Calibri"/>
                <w:bCs/>
                <w:kern w:val="2"/>
                <w:lang w:eastAsia="ar-SA"/>
              </w:rPr>
              <w:t>Union Reports to get</w:t>
            </w:r>
            <w:r w:rsidRPr="00DB020F">
              <w:rPr>
                <w:rFonts w:cs="Calibri"/>
                <w:kern w:val="2"/>
                <w:lang w:eastAsia="ar-SA"/>
              </w:rPr>
              <w:t xml:space="preserve"> Worldwide results as per the Business requirement.</w:t>
            </w:r>
          </w:p>
          <w:p w14:paraId="72C6427D" w14:textId="77777777" w:rsidR="00BE68AA" w:rsidRPr="00DB020F" w:rsidRDefault="00BE68AA" w:rsidP="00BE68A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ind w:left="540"/>
              <w:jc w:val="both"/>
              <w:textAlignment w:val="auto"/>
              <w:rPr>
                <w:rFonts w:cs="Calibri"/>
                <w:bCs/>
              </w:rPr>
            </w:pPr>
            <w:r w:rsidRPr="00DB020F">
              <w:rPr>
                <w:rFonts w:cs="Calibri"/>
                <w:bCs/>
              </w:rPr>
              <w:t>Developed Tableau data visualization using Cross tabs, Heat maps, Box and whisker charts, pie charts and Bar charts.</w:t>
            </w:r>
          </w:p>
          <w:p w14:paraId="2CF88D09" w14:textId="65F0B86F" w:rsidR="00BE68AA" w:rsidRDefault="00BE68AA" w:rsidP="00BE68AA">
            <w:pPr>
              <w:pStyle w:val="divdocumentparlrColmndateswrapperspanpaddedline"/>
              <w:spacing w:line="340" w:lineRule="atLeast"/>
              <w:rPr>
                <w:rFonts w:cs="Calibri"/>
                <w:bCs/>
              </w:rPr>
            </w:pPr>
            <w:r w:rsidRPr="00DB020F">
              <w:rPr>
                <w:rFonts w:cs="Calibri"/>
                <w:b/>
              </w:rPr>
              <w:t>Environment</w:t>
            </w:r>
            <w:r w:rsidRPr="00DB020F">
              <w:rPr>
                <w:rFonts w:cs="Calibri"/>
                <w:bCs/>
              </w:rPr>
              <w:t xml:space="preserve">: </w:t>
            </w:r>
            <w:r>
              <w:rPr>
                <w:rFonts w:cs="Calibri"/>
                <w:bCs/>
              </w:rPr>
              <w:t xml:space="preserve">OAS, </w:t>
            </w:r>
            <w:r w:rsidRPr="00DB020F">
              <w:rPr>
                <w:rFonts w:cs="Calibri"/>
                <w:bCs/>
              </w:rPr>
              <w:t xml:space="preserve">SQL Server 2016/2008, T-SQL, PL/SQL, SSIS, SSAS, SSRS, Data marts, Tableau 2018.2/ 2019.1/2020.2.2/ </w:t>
            </w:r>
            <w:hyperlink r:id="rId6" w:history="1">
              <w:r w:rsidRPr="00DB020F">
                <w:rPr>
                  <w:rFonts w:cs="Calibri"/>
                  <w:bCs/>
                </w:rPr>
                <w:t>2021.1.8</w:t>
              </w:r>
            </w:hyperlink>
            <w:r w:rsidRPr="00DB020F">
              <w:rPr>
                <w:rFonts w:cs="Calibri"/>
                <w:bCs/>
              </w:rPr>
              <w:t>/2022.1.8, Oracle 11g, Einstein Analytics, Power BI, Power BI Report Builder, Power BI Service, Azure Data Factory, Azure Databricks, Azure Analysis Services, Amazon Web Services, Python.</w:t>
            </w:r>
          </w:p>
          <w:p w14:paraId="140B1C6A" w14:textId="77777777" w:rsidR="006F2C44" w:rsidRDefault="006F2C44" w:rsidP="00BE68AA">
            <w:pPr>
              <w:pStyle w:val="divdocumentparlrColmndateswrapperspanpaddedline"/>
              <w:spacing w:line="340" w:lineRule="atLeast"/>
              <w:rPr>
                <w:rFonts w:cs="Calibri"/>
                <w:bCs/>
              </w:rPr>
            </w:pPr>
          </w:p>
          <w:p w14:paraId="736AADAE" w14:textId="77777777" w:rsidR="00BE68AA" w:rsidRDefault="00BE68AA" w:rsidP="00BE68AA">
            <w:pPr>
              <w:pStyle w:val="divdocumentparlrColmndateswrapperspanpaddedline"/>
              <w:spacing w:line="340" w:lineRule="atLeast"/>
              <w:rPr>
                <w:rStyle w:val="documenttxtBold"/>
                <w:rFonts w:asciiTheme="minorHAnsi" w:eastAsia="Century Gothic" w:hAnsiTheme="minorHAnsi" w:cstheme="minorHAnsi"/>
              </w:rPr>
            </w:pPr>
          </w:p>
          <w:p w14:paraId="7259F453" w14:textId="3EAB317D" w:rsidR="00C03E2C" w:rsidRPr="000B00B1" w:rsidRDefault="009D6C79" w:rsidP="00C03E2C">
            <w:pPr>
              <w:pStyle w:val="divdocumentparlrColmndateswrapperspanpaddedline"/>
              <w:spacing w:line="340" w:lineRule="atLeast"/>
              <w:rPr>
                <w:rStyle w:val="divdocumentparlrColmndateswrapper"/>
                <w:rFonts w:asciiTheme="minorHAnsi" w:eastAsia="Century Gothic" w:hAnsiTheme="minorHAnsi" w:cstheme="minorHAnsi"/>
              </w:rPr>
            </w:pPr>
            <w:r w:rsidRPr="000B00B1">
              <w:rPr>
                <w:rStyle w:val="documenttxtBold"/>
                <w:rFonts w:asciiTheme="minorHAnsi" w:eastAsia="Century Gothic" w:hAnsiTheme="minorHAnsi" w:cstheme="minorHAnsi"/>
              </w:rPr>
              <w:lastRenderedPageBreak/>
              <w:t>BI Developer</w:t>
            </w:r>
            <w:r w:rsidR="002D376C">
              <w:rPr>
                <w:rStyle w:val="documenttxtBold"/>
                <w:rFonts w:asciiTheme="minorHAnsi" w:eastAsia="Century Gothic" w:hAnsiTheme="minorHAnsi" w:cstheme="minorHAnsi"/>
              </w:rPr>
              <w:t xml:space="preserve">                                                                                                                     </w:t>
            </w:r>
            <w:r w:rsidR="00B44754" w:rsidRPr="000B00B1">
              <w:rPr>
                <w:rStyle w:val="documenttxtBold"/>
                <w:rFonts w:asciiTheme="minorHAnsi" w:eastAsia="Century Gothic" w:hAnsiTheme="minorHAnsi" w:cstheme="minorHAnsi"/>
              </w:rPr>
              <w:t>April</w:t>
            </w:r>
            <w:r w:rsidR="00C03E2C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202</w:t>
            </w:r>
            <w:r w:rsidR="00B44754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1</w:t>
            </w:r>
            <w:r w:rsidR="00C03E2C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 xml:space="preserve">- </w:t>
            </w:r>
            <w:r w:rsidR="00AB4DF1">
              <w:rPr>
                <w:rStyle w:val="span"/>
                <w:rFonts w:asciiTheme="minorHAnsi" w:eastAsia="Century Gothic" w:hAnsiTheme="minorHAnsi" w:cstheme="minorHAnsi"/>
                <w:b/>
              </w:rPr>
              <w:t>Jun 2023</w:t>
            </w:r>
          </w:p>
          <w:p w14:paraId="7FFF05BD" w14:textId="77777777" w:rsidR="009D6C79" w:rsidRPr="000B00B1" w:rsidRDefault="007B76A4" w:rsidP="00C03E2C">
            <w:pPr>
              <w:pStyle w:val="divdocumentparlrColmnulli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b/>
              </w:rPr>
            </w:pPr>
            <w:bookmarkStart w:id="0" w:name="_Hlk123118447"/>
            <w:r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Verizon</w:t>
            </w:r>
            <w:r w:rsidR="00E33F7B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–</w:t>
            </w:r>
            <w:r w:rsidR="00EE5791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Remote</w:t>
            </w:r>
            <w:bookmarkEnd w:id="0"/>
          </w:p>
        </w:tc>
      </w:tr>
      <w:tr w:rsidR="009D6C79" w:rsidRPr="000B00B1" w14:paraId="34598EE3" w14:textId="77777777" w:rsidTr="00D646CE">
        <w:trPr>
          <w:tblCellSpacing w:w="0" w:type="dxa"/>
        </w:trPr>
        <w:tc>
          <w:tcPr>
            <w:tcW w:w="10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E650EB9" w14:textId="482138CC" w:rsidR="009D6C79" w:rsidRDefault="009D6C79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eastAsia="Century Gothic" w:hAnsiTheme="minorHAnsi" w:cstheme="minorHAnsi"/>
              </w:rPr>
              <w:lastRenderedPageBreak/>
              <w:t xml:space="preserve">Designed, developed, </w:t>
            </w:r>
            <w:r w:rsidR="00A1714D" w:rsidRPr="000B00B1">
              <w:rPr>
                <w:rFonts w:asciiTheme="minorHAnsi" w:eastAsia="Century Gothic" w:hAnsiTheme="minorHAnsi" w:cstheme="minorHAnsi"/>
              </w:rPr>
              <w:t>modified,</w:t>
            </w:r>
            <w:r w:rsidRPr="000B00B1">
              <w:rPr>
                <w:rFonts w:asciiTheme="minorHAnsi" w:eastAsia="Century Gothic" w:hAnsiTheme="minorHAnsi" w:cstheme="minorHAnsi"/>
              </w:rPr>
              <w:t xml:space="preserve"> and debugged programs.</w:t>
            </w:r>
          </w:p>
          <w:p w14:paraId="3D8CD016" w14:textId="3E11B87F" w:rsidR="00593A27" w:rsidRDefault="00593A27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>
              <w:rPr>
                <w:rFonts w:asciiTheme="minorHAnsi" w:eastAsia="Century Gothic" w:hAnsiTheme="minorHAnsi" w:cstheme="minorHAnsi"/>
              </w:rPr>
              <w:t xml:space="preserve">Performed </w:t>
            </w:r>
            <w:r w:rsidR="006D51EC">
              <w:rPr>
                <w:rFonts w:asciiTheme="minorHAnsi" w:eastAsia="Century Gothic" w:hAnsiTheme="minorHAnsi" w:cstheme="minorHAnsi"/>
              </w:rPr>
              <w:t xml:space="preserve">capacity upgrades as power bi administrator from p1to p2 to p3 as per the </w:t>
            </w:r>
            <w:proofErr w:type="spellStart"/>
            <w:r w:rsidR="006D51EC">
              <w:rPr>
                <w:rFonts w:asciiTheme="minorHAnsi" w:eastAsia="Century Gothic" w:hAnsiTheme="minorHAnsi" w:cstheme="minorHAnsi"/>
              </w:rPr>
              <w:t>cpu</w:t>
            </w:r>
            <w:proofErr w:type="spellEnd"/>
            <w:r w:rsidR="006D51EC">
              <w:rPr>
                <w:rFonts w:asciiTheme="minorHAnsi" w:eastAsia="Century Gothic" w:hAnsiTheme="minorHAnsi" w:cstheme="minorHAnsi"/>
              </w:rPr>
              <w:t xml:space="preserve"> usage.</w:t>
            </w:r>
          </w:p>
          <w:p w14:paraId="0F2214E8" w14:textId="2E15B2F5" w:rsidR="006D51EC" w:rsidRDefault="006D51EC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>
              <w:rPr>
                <w:rFonts w:asciiTheme="minorHAnsi" w:eastAsia="Century Gothic" w:hAnsiTheme="minorHAnsi" w:cstheme="minorHAnsi"/>
              </w:rPr>
              <w:t>Supported audit team by providing user access list from power bi.</w:t>
            </w:r>
          </w:p>
          <w:p w14:paraId="137D431C" w14:textId="3EC8D7BA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1B06B5">
              <w:rPr>
                <w:rFonts w:asciiTheme="minorHAnsi" w:eastAsia="Century Gothic" w:hAnsiTheme="minorHAnsi" w:cstheme="minorHAnsi"/>
              </w:rPr>
              <w:t>Designed user-friendly Tableau dashboards with intuitive navigation and responsive layouts, ensuring seamless user experiences across devices.</w:t>
            </w:r>
          </w:p>
          <w:p w14:paraId="47844471" w14:textId="57143C5A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1B06B5">
              <w:rPr>
                <w:rFonts w:asciiTheme="minorHAnsi" w:eastAsia="Century Gothic" w:hAnsiTheme="minorHAnsi" w:cstheme="minorHAnsi"/>
              </w:rPr>
              <w:t>Enhanced user engagement by implementing interactive elements such as drill-through actions, dynamic filters, and custom tooltips in Tableau.</w:t>
            </w:r>
          </w:p>
          <w:p w14:paraId="3BA4FAA9" w14:textId="67EDAAC3" w:rsidR="001B06B5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1B06B5">
              <w:rPr>
                <w:rFonts w:asciiTheme="minorHAnsi" w:eastAsia="Century Gothic" w:hAnsiTheme="minorHAnsi" w:cstheme="minorHAnsi"/>
              </w:rPr>
              <w:t>Utilized advanced UX patterns like guided analytics, hover actions, and collapsible menus to improve data exploration and usability.</w:t>
            </w:r>
          </w:p>
          <w:p w14:paraId="53148CC1" w14:textId="6733B7E9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1B06B5">
              <w:rPr>
                <w:rFonts w:asciiTheme="minorHAnsi" w:eastAsia="Century Gothic" w:hAnsiTheme="minorHAnsi" w:cstheme="minorHAnsi"/>
              </w:rPr>
              <w:t>Created visually compelling data stories using Tableau's storytelling feature, effectively communicating complex insights to stakeholders.</w:t>
            </w:r>
          </w:p>
          <w:p w14:paraId="23456EB0" w14:textId="34042451" w:rsidR="001B06B5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1B06B5">
              <w:rPr>
                <w:rFonts w:asciiTheme="minorHAnsi" w:eastAsia="Century Gothic" w:hAnsiTheme="minorHAnsi" w:cstheme="minorHAnsi"/>
              </w:rPr>
              <w:t>Applied design principles like color theory, typography, and whitespace optimization to create clean and impactful Tableau visualizations.</w:t>
            </w:r>
          </w:p>
          <w:p w14:paraId="4CABBE96" w14:textId="77777777" w:rsidR="009D6C79" w:rsidRPr="000B00B1" w:rsidRDefault="009D6C79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eastAsia="Century Gothic" w:hAnsiTheme="minorHAnsi" w:cstheme="minorHAnsi"/>
              </w:rPr>
              <w:t>Creating interactive reports by using different visualizations like table, matrix, line, Line and stacked column, Slicers, clustered column charts in Power BI Desktop.</w:t>
            </w:r>
          </w:p>
          <w:p w14:paraId="5682CD3B" w14:textId="77777777" w:rsidR="00DE0F02" w:rsidRDefault="009D6C79" w:rsidP="00DE0F02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eastAsia="Century Gothic" w:hAnsiTheme="minorHAnsi" w:cstheme="minorHAnsi"/>
              </w:rPr>
              <w:t>Created calculated measures and calculated columns using DAX Queries.</w:t>
            </w:r>
          </w:p>
          <w:p w14:paraId="03AFBF63" w14:textId="5FE59462" w:rsidR="00DE0F02" w:rsidRDefault="00DE0F02" w:rsidP="00DE0F02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DE0F02">
              <w:rPr>
                <w:rFonts w:asciiTheme="minorHAnsi" w:eastAsia="Century Gothic" w:hAnsiTheme="minorHAnsi" w:cstheme="minorHAnsi"/>
              </w:rPr>
              <w:t xml:space="preserve">Good experience in Creating, Populating, and maintaining </w:t>
            </w:r>
            <w:r w:rsidRPr="00DE0F02">
              <w:rPr>
                <w:rStyle w:val="Strong1"/>
                <w:rFonts w:asciiTheme="minorHAnsi" w:eastAsia="Century Gothic" w:hAnsiTheme="minorHAnsi" w:cstheme="minorHAnsi"/>
              </w:rPr>
              <w:t>Data</w:t>
            </w:r>
            <w:r w:rsidRPr="00DE0F02">
              <w:rPr>
                <w:rStyle w:val="Strong1"/>
                <w:rFonts w:asciiTheme="minorHAnsi" w:eastAsia="Century Gothic" w:hAnsiTheme="minorHAnsi" w:cstheme="minorHAnsi"/>
                <w:b/>
                <w:bCs/>
              </w:rPr>
              <w:t xml:space="preserve"> </w:t>
            </w:r>
            <w:r w:rsidRPr="00DE0F02">
              <w:rPr>
                <w:rStyle w:val="Strong1"/>
                <w:rFonts w:asciiTheme="minorHAnsi" w:eastAsia="Century Gothic" w:hAnsiTheme="minorHAnsi" w:cstheme="minorHAnsi"/>
              </w:rPr>
              <w:t>marts</w:t>
            </w:r>
            <w:r w:rsidRPr="00DE0F02">
              <w:rPr>
                <w:rFonts w:asciiTheme="minorHAnsi" w:eastAsia="Century Gothic" w:hAnsiTheme="minorHAnsi" w:cstheme="minorHAnsi"/>
              </w:rPr>
              <w:t>. Thorough knowledge of Features, Structure, Attributes, Hierarchies, Star and Snowflake Schemas of Data Marts.</w:t>
            </w:r>
          </w:p>
          <w:p w14:paraId="057A5E27" w14:textId="36161ACC" w:rsidR="00AA47E9" w:rsidRPr="00DE0F02" w:rsidRDefault="002C7BD1" w:rsidP="00DE0F02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>
              <w:rPr>
                <w:rFonts w:asciiTheme="minorHAnsi" w:eastAsia="Century Gothic" w:hAnsiTheme="minorHAnsi" w:cstheme="minorHAnsi"/>
              </w:rPr>
              <w:t>Designed, created, modifying, deploying and browsing cubes.</w:t>
            </w:r>
          </w:p>
          <w:p w14:paraId="73FE5223" w14:textId="63E3A208" w:rsidR="009D6C79" w:rsidRDefault="009D6C79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eastAsia="Century Gothic" w:hAnsiTheme="minorHAnsi" w:cstheme="minorHAnsi"/>
              </w:rPr>
              <w:t>Experience on creating different levels of filters like visual level, page level, and report level filters.</w:t>
            </w:r>
          </w:p>
          <w:p w14:paraId="787B3E5E" w14:textId="77777777" w:rsidR="009D6C79" w:rsidRDefault="009D6C79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eastAsia="Century Gothic" w:hAnsiTheme="minorHAnsi" w:cstheme="minorHAnsi"/>
              </w:rPr>
              <w:t>Published reports into required Workspaces.</w:t>
            </w:r>
          </w:p>
          <w:p w14:paraId="2E80C3EF" w14:textId="66050B9B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1B06B5">
              <w:rPr>
                <w:rFonts w:asciiTheme="minorHAnsi" w:eastAsia="Century Gothic" w:hAnsiTheme="minorHAnsi" w:cstheme="minorHAnsi"/>
              </w:rPr>
              <w:t>Integrated Tableau with Salesforce for embedded analytics, delivering seamless user experiences and actionable insights.</w:t>
            </w:r>
          </w:p>
          <w:p w14:paraId="1CE9687D" w14:textId="40FC2AA7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1B06B5">
              <w:rPr>
                <w:rFonts w:asciiTheme="minorHAnsi" w:eastAsia="Century Gothic" w:hAnsiTheme="minorHAnsi" w:cstheme="minorHAnsi"/>
              </w:rPr>
              <w:t>Managed Tableau Server Metadata and Admin views to monitor server activity and optimize performance.</w:t>
            </w:r>
          </w:p>
          <w:p w14:paraId="415A53E2" w14:textId="39215C97" w:rsidR="001B06B5" w:rsidRPr="001B06B5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1B06B5">
              <w:rPr>
                <w:rFonts w:asciiTheme="minorHAnsi" w:eastAsia="Century Gothic" w:hAnsiTheme="minorHAnsi" w:cstheme="minorHAnsi"/>
              </w:rPr>
              <w:t>Supported the migration of Tableau workbooks and dashboards from development to production environments, ensuring data integrity and version control.</w:t>
            </w:r>
          </w:p>
          <w:p w14:paraId="1E90FB84" w14:textId="35457488" w:rsidR="001B06B5" w:rsidRPr="000B00B1" w:rsidRDefault="001B06B5" w:rsidP="001B06B5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>
              <w:rPr>
                <w:rFonts w:asciiTheme="minorHAnsi" w:eastAsia="Century Gothic" w:hAnsiTheme="minorHAnsi" w:cstheme="minorHAnsi"/>
              </w:rPr>
              <w:t>I</w:t>
            </w:r>
            <w:r w:rsidRPr="001B06B5">
              <w:rPr>
                <w:rFonts w:asciiTheme="minorHAnsi" w:eastAsia="Century Gothic" w:hAnsiTheme="minorHAnsi" w:cstheme="minorHAnsi"/>
              </w:rPr>
              <w:t>mplemented Role Level Security to data sources and designed custom landing pages to enhance user navigation and data access control.</w:t>
            </w:r>
          </w:p>
          <w:p w14:paraId="2B14A139" w14:textId="77777777" w:rsidR="009D6C79" w:rsidRPr="000B00B1" w:rsidRDefault="009D6C79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eastAsia="Century Gothic" w:hAnsiTheme="minorHAnsi" w:cstheme="minorHAnsi"/>
              </w:rPr>
              <w:t>Created workspaces for different environments and share it with Business users and Team Members.</w:t>
            </w:r>
          </w:p>
          <w:p w14:paraId="5179D1F6" w14:textId="77777777" w:rsidR="009D6C79" w:rsidRPr="000B00B1" w:rsidRDefault="009D6C79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eastAsia="Century Gothic" w:hAnsiTheme="minorHAnsi" w:cstheme="minorHAnsi"/>
              </w:rPr>
              <w:t>Maintained existing applications and designed and delivered new applications.</w:t>
            </w:r>
          </w:p>
          <w:p w14:paraId="4978A46E" w14:textId="77777777" w:rsidR="00C03E2C" w:rsidRPr="000B00B1" w:rsidRDefault="009D6C79" w:rsidP="00E3040B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eastAsia="Century Gothic" w:hAnsiTheme="minorHAnsi" w:cstheme="minorHAnsi"/>
              </w:rPr>
              <w:t>Wrote and optimized SQL statements to assist business intelligence practices.</w:t>
            </w:r>
          </w:p>
          <w:p w14:paraId="3448F68A" w14:textId="77777777" w:rsidR="00C03E2C" w:rsidRPr="000B00B1" w:rsidRDefault="00C03E2C" w:rsidP="00E3040B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Write Custom </w:t>
            </w:r>
            <w:proofErr w:type="spellStart"/>
            <w:r w:rsidRPr="000B00B1">
              <w:rPr>
                <w:rFonts w:asciiTheme="minorHAnsi" w:hAnsiTheme="minorHAnsi" w:cstheme="minorHAnsi"/>
                <w:bCs/>
              </w:rPr>
              <w:t>SQLbi</w:t>
            </w:r>
            <w:proofErr w:type="spellEnd"/>
            <w:r w:rsidRPr="000B00B1">
              <w:rPr>
                <w:rFonts w:asciiTheme="minorHAnsi" w:hAnsiTheme="minorHAnsi" w:cstheme="minorHAnsi"/>
                <w:bCs/>
              </w:rPr>
              <w:t xml:space="preserve"> queries to pull data into tableau/ Power BI.</w:t>
            </w:r>
          </w:p>
          <w:p w14:paraId="6E26D928" w14:textId="77777777" w:rsidR="00C03E2C" w:rsidRDefault="00C03E2C" w:rsidP="00E3040B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Supported Power BI reports, Power BI dataflows on Service, Tableau reports on tableau Server and Cognos reports. </w:t>
            </w:r>
          </w:p>
          <w:p w14:paraId="16BB6152" w14:textId="33881D2E" w:rsidR="001B06B5" w:rsidRPr="001B06B5" w:rsidRDefault="001B06B5" w:rsidP="001B06B5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1B06B5">
              <w:rPr>
                <w:rFonts w:asciiTheme="minorHAnsi" w:hAnsiTheme="minorHAnsi" w:cstheme="minorHAnsi"/>
                <w:bCs/>
              </w:rPr>
              <w:t>Collaborated closely with Tableau vendor teams for product enhancements and bug fixes, ensuring platform stability.</w:t>
            </w:r>
          </w:p>
          <w:p w14:paraId="2D9134CC" w14:textId="5DD7114E" w:rsidR="001B06B5" w:rsidRPr="001B06B5" w:rsidRDefault="001B06B5" w:rsidP="001B06B5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1B06B5">
              <w:rPr>
                <w:rFonts w:asciiTheme="minorHAnsi" w:hAnsiTheme="minorHAnsi" w:cstheme="minorHAnsi"/>
                <w:bCs/>
              </w:rPr>
              <w:t>Defined and documented best practices for Tableau development and administration, standardizing workflows and maintaining consistency.</w:t>
            </w:r>
          </w:p>
          <w:p w14:paraId="09DD73A9" w14:textId="119507D8" w:rsidR="001B06B5" w:rsidRPr="000B00B1" w:rsidRDefault="001B06B5" w:rsidP="001B06B5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1B06B5">
              <w:rPr>
                <w:rFonts w:asciiTheme="minorHAnsi" w:hAnsiTheme="minorHAnsi" w:cstheme="minorHAnsi"/>
                <w:bCs/>
              </w:rPr>
              <w:t>Troubleshot and optimized Tableau Dashboards/Workbooks for performance improvements, enhancing user experiences.</w:t>
            </w:r>
          </w:p>
          <w:p w14:paraId="6365C93E" w14:textId="0D3A4688" w:rsidR="00C03E2C" w:rsidRDefault="00C03E2C" w:rsidP="00E3040B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lastRenderedPageBreak/>
              <w:t>Performance tuning the extract run time and report load time.</w:t>
            </w:r>
          </w:p>
          <w:p w14:paraId="52E63726" w14:textId="77777777" w:rsidR="00C03E2C" w:rsidRPr="000B00B1" w:rsidRDefault="00C03E2C" w:rsidP="00E3040B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Automate the monitoring of tableau reports update status and extract status.</w:t>
            </w:r>
          </w:p>
          <w:p w14:paraId="64DE8EA9" w14:textId="77777777" w:rsidR="00C03E2C" w:rsidRPr="000B00B1" w:rsidRDefault="00C03E2C" w:rsidP="00E3040B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Automated alerts from tableau server using pager duty application.</w:t>
            </w:r>
          </w:p>
          <w:p w14:paraId="4913CBC6" w14:textId="690D824C" w:rsidR="00C03E2C" w:rsidRDefault="00C03E2C" w:rsidP="00E3040B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Automated tableau server backup using YAML file. </w:t>
            </w:r>
          </w:p>
          <w:p w14:paraId="2B7E67CA" w14:textId="77777777" w:rsidR="001859DE" w:rsidRDefault="00072F23" w:rsidP="001859DE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Prepared the UNIX shell scripts for the testing.</w:t>
            </w:r>
          </w:p>
          <w:p w14:paraId="784817C1" w14:textId="29EAB069" w:rsidR="001859DE" w:rsidRPr="001859DE" w:rsidRDefault="001859DE" w:rsidP="001859DE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1859DE">
              <w:rPr>
                <w:rFonts w:asciiTheme="minorHAnsi" w:hAnsiTheme="minorHAnsi" w:cstheme="minorHAnsi"/>
                <w:bCs/>
              </w:rPr>
              <w:t>Read &amp; interpreted the UNIX logs.</w:t>
            </w:r>
          </w:p>
          <w:p w14:paraId="177D57BA" w14:textId="1AA1CBD9" w:rsidR="00330991" w:rsidRPr="000B00B1" w:rsidRDefault="00330991" w:rsidP="00E3040B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Experience using gateways to connect to on premise </w:t>
            </w:r>
            <w:r w:rsidR="008141AF" w:rsidRPr="000B00B1">
              <w:rPr>
                <w:rFonts w:asciiTheme="minorHAnsi" w:hAnsiTheme="minorHAnsi" w:cstheme="minorHAnsi"/>
                <w:bCs/>
              </w:rPr>
              <w:t>database</w:t>
            </w:r>
            <w:r w:rsidRPr="000B00B1">
              <w:rPr>
                <w:rFonts w:asciiTheme="minorHAnsi" w:hAnsiTheme="minorHAnsi" w:cstheme="minorHAnsi"/>
                <w:bCs/>
              </w:rPr>
              <w:t xml:space="preserve">. </w:t>
            </w:r>
          </w:p>
          <w:p w14:paraId="3E9B4A85" w14:textId="77777777" w:rsidR="00C03E2C" w:rsidRPr="000B00B1" w:rsidRDefault="00C03E2C" w:rsidP="00E3040B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As a tableau server administrator performed tableau server upgrades to various versions.</w:t>
            </w:r>
          </w:p>
          <w:p w14:paraId="6686A2E3" w14:textId="4C56FD89" w:rsidR="00C03E2C" w:rsidRPr="00112A67" w:rsidRDefault="00C03E2C" w:rsidP="00112A67">
            <w:pPr>
              <w:numPr>
                <w:ilvl w:val="0"/>
                <w:numId w:val="1"/>
              </w:numP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Responsible for License renewals, refresh and providing access to users on tableau server.</w:t>
            </w:r>
          </w:p>
          <w:p w14:paraId="5623BEBF" w14:textId="30B4A7B2" w:rsidR="00EE7A4C" w:rsidRPr="000B00B1" w:rsidRDefault="00EE7A4C" w:rsidP="00E33F7B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/>
              </w:rPr>
              <w:t>Environment</w:t>
            </w:r>
            <w:r w:rsidRPr="000B00B1">
              <w:rPr>
                <w:rFonts w:asciiTheme="minorHAnsi" w:hAnsiTheme="minorHAnsi" w:cstheme="minorHAnsi"/>
                <w:bCs/>
              </w:rPr>
              <w:t>: SQL Server 2016/2008, T-SQL, PL/SQL, SSIS, SSAS, SSRS, Cognos,</w:t>
            </w:r>
            <w:r w:rsidR="00DE0F02">
              <w:rPr>
                <w:rFonts w:asciiTheme="minorHAnsi" w:hAnsiTheme="minorHAnsi" w:cstheme="minorHAnsi"/>
                <w:bCs/>
              </w:rPr>
              <w:t xml:space="preserve"> Cube,</w:t>
            </w:r>
            <w:r w:rsidR="005A2471">
              <w:rPr>
                <w:rFonts w:asciiTheme="minorHAnsi" w:hAnsiTheme="minorHAnsi" w:cstheme="minorHAnsi"/>
                <w:bCs/>
              </w:rPr>
              <w:t xml:space="preserve"> Data </w:t>
            </w:r>
            <w:r w:rsidR="003B3E9A">
              <w:rPr>
                <w:rFonts w:asciiTheme="minorHAnsi" w:hAnsiTheme="minorHAnsi" w:cstheme="minorHAnsi"/>
                <w:bCs/>
              </w:rPr>
              <w:t>ma</w:t>
            </w:r>
            <w:r w:rsidR="005A2471">
              <w:rPr>
                <w:rFonts w:asciiTheme="minorHAnsi" w:hAnsiTheme="minorHAnsi" w:cstheme="minorHAnsi"/>
                <w:bCs/>
              </w:rPr>
              <w:t>rts</w:t>
            </w:r>
            <w:r w:rsidR="003B3E9A">
              <w:rPr>
                <w:rFonts w:asciiTheme="minorHAnsi" w:hAnsiTheme="minorHAnsi" w:cstheme="minorHAnsi"/>
                <w:bCs/>
              </w:rPr>
              <w:t xml:space="preserve">, </w:t>
            </w:r>
            <w:r w:rsidRPr="000B00B1">
              <w:rPr>
                <w:rFonts w:asciiTheme="minorHAnsi" w:hAnsiTheme="minorHAnsi" w:cstheme="minorHAnsi"/>
                <w:bCs/>
              </w:rPr>
              <w:t xml:space="preserve"> Tableau 2018.2/ 2019.1/2020.2.2/ </w:t>
            </w:r>
            <w:hyperlink r:id="rId7" w:history="1">
              <w:r w:rsidRPr="000B00B1">
                <w:rPr>
                  <w:rFonts w:asciiTheme="minorHAnsi" w:hAnsiTheme="minorHAnsi" w:cstheme="minorHAnsi"/>
                  <w:bCs/>
                </w:rPr>
                <w:t>2021.1.8</w:t>
              </w:r>
            </w:hyperlink>
            <w:r w:rsidRPr="000B00B1">
              <w:rPr>
                <w:rFonts w:asciiTheme="minorHAnsi" w:hAnsiTheme="minorHAnsi" w:cstheme="minorHAnsi"/>
                <w:bCs/>
              </w:rPr>
              <w:t xml:space="preserve">/2022.1.8, Oracle 11g, Einstein Analytics, Power BI, Power BI Report Builder, Power BI Service, </w:t>
            </w:r>
            <w:r w:rsidR="00462A9B" w:rsidRPr="00462A9B">
              <w:rPr>
                <w:rFonts w:asciiTheme="minorHAnsi" w:hAnsiTheme="minorHAnsi" w:cstheme="minorHAnsi"/>
                <w:bCs/>
              </w:rPr>
              <w:t>Amazon Web Services, Chef,</w:t>
            </w:r>
            <w:r w:rsidR="00462A9B">
              <w:rPr>
                <w:rFonts w:asciiTheme="minorHAnsi" w:hAnsiTheme="minorHAnsi" w:cstheme="minorHAnsi"/>
                <w:bCs/>
              </w:rPr>
              <w:t xml:space="preserve"> </w:t>
            </w:r>
            <w:r w:rsidR="00DF71D7">
              <w:rPr>
                <w:rFonts w:asciiTheme="minorHAnsi" w:hAnsiTheme="minorHAnsi" w:cstheme="minorHAnsi"/>
                <w:bCs/>
              </w:rPr>
              <w:t xml:space="preserve">Hadoop, </w:t>
            </w:r>
            <w:r w:rsidRPr="000B00B1">
              <w:rPr>
                <w:rFonts w:asciiTheme="minorHAnsi" w:hAnsiTheme="minorHAnsi" w:cstheme="minorHAnsi"/>
                <w:bCs/>
              </w:rPr>
              <w:t>Python.</w:t>
            </w:r>
          </w:p>
        </w:tc>
      </w:tr>
      <w:tr w:rsidR="00C03E2C" w:rsidRPr="000B00B1" w14:paraId="0D6D8244" w14:textId="77777777" w:rsidTr="00B43E20">
        <w:tblPrEx>
          <w:tblCellMar>
            <w:top w:w="200" w:type="dxa"/>
          </w:tblCellMar>
        </w:tblPrEx>
        <w:trPr>
          <w:tblCellSpacing w:w="0" w:type="dxa"/>
        </w:trPr>
        <w:tc>
          <w:tcPr>
            <w:tcW w:w="10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6ACB6AB6" w14:textId="77777777" w:rsidR="00C03E2C" w:rsidRPr="000B00B1" w:rsidRDefault="00C03E2C" w:rsidP="00C03E2C">
            <w:pPr>
              <w:pStyle w:val="divdocumentparlrColmndateswrapperspanpaddedline"/>
              <w:spacing w:line="340" w:lineRule="atLeast"/>
              <w:rPr>
                <w:rStyle w:val="documenttxtBold"/>
                <w:rFonts w:asciiTheme="minorHAnsi" w:eastAsia="Century Gothic" w:hAnsiTheme="minorHAnsi" w:cstheme="minorHAnsi"/>
              </w:rPr>
            </w:pPr>
            <w:r w:rsidRPr="000B00B1">
              <w:rPr>
                <w:rStyle w:val="documenttxtBold"/>
                <w:rFonts w:asciiTheme="minorHAnsi" w:eastAsia="Century Gothic" w:hAnsiTheme="minorHAnsi" w:cstheme="minorHAnsi"/>
              </w:rPr>
              <w:lastRenderedPageBreak/>
              <w:t xml:space="preserve">Sr BI/Report Developer                                                                                         </w:t>
            </w:r>
            <w:bookmarkStart w:id="1" w:name="_Hlk123826809"/>
            <w:r w:rsidR="002D376C">
              <w:rPr>
                <w:rStyle w:val="documenttxtBold"/>
                <w:rFonts w:asciiTheme="minorHAnsi" w:eastAsia="Century Gothic" w:hAnsiTheme="minorHAnsi" w:cstheme="minorHAnsi"/>
              </w:rPr>
              <w:t xml:space="preserve">                </w:t>
            </w:r>
            <w:r w:rsidR="00B44754" w:rsidRPr="000B00B1">
              <w:rPr>
                <w:rStyle w:val="documenttxtBold"/>
                <w:rFonts w:asciiTheme="minorHAnsi" w:eastAsia="Century Gothic" w:hAnsiTheme="minorHAnsi" w:cstheme="minorHAnsi"/>
                <w:bCs w:val="0"/>
              </w:rPr>
              <w:t>Sept</w:t>
            </w:r>
            <w:r w:rsidRPr="000B00B1">
              <w:rPr>
                <w:rStyle w:val="documenttxtBold"/>
                <w:rFonts w:asciiTheme="minorHAnsi" w:eastAsia="Century Gothic" w:hAnsiTheme="minorHAnsi" w:cstheme="minorHAnsi"/>
                <w:bCs w:val="0"/>
              </w:rPr>
              <w:t xml:space="preserve"> 20</w:t>
            </w:r>
            <w:r w:rsidR="00287A44" w:rsidRPr="000B00B1">
              <w:rPr>
                <w:rStyle w:val="documenttxtBold"/>
                <w:rFonts w:asciiTheme="minorHAnsi" w:eastAsia="Century Gothic" w:hAnsiTheme="minorHAnsi" w:cstheme="minorHAnsi"/>
                <w:bCs w:val="0"/>
              </w:rPr>
              <w:t>18</w:t>
            </w:r>
            <w:r w:rsidRPr="000B00B1">
              <w:rPr>
                <w:rStyle w:val="documenttxtBold"/>
                <w:rFonts w:asciiTheme="minorHAnsi" w:eastAsia="Century Gothic" w:hAnsiTheme="minorHAnsi" w:cstheme="minorHAnsi"/>
                <w:bCs w:val="0"/>
              </w:rPr>
              <w:t xml:space="preserve"> - </w:t>
            </w:r>
            <w:r w:rsidR="00B44754" w:rsidRPr="000B00B1">
              <w:rPr>
                <w:rStyle w:val="documenttxtBold"/>
                <w:rFonts w:asciiTheme="minorHAnsi" w:eastAsia="Century Gothic" w:hAnsiTheme="minorHAnsi" w:cstheme="minorHAnsi"/>
                <w:bCs w:val="0"/>
              </w:rPr>
              <w:t xml:space="preserve">Mar </w:t>
            </w:r>
            <w:r w:rsidRPr="000B00B1">
              <w:rPr>
                <w:rStyle w:val="documenttxtBold"/>
                <w:rFonts w:asciiTheme="minorHAnsi" w:eastAsia="Century Gothic" w:hAnsiTheme="minorHAnsi" w:cstheme="minorHAnsi"/>
                <w:bCs w:val="0"/>
              </w:rPr>
              <w:t>202</w:t>
            </w:r>
            <w:r w:rsidR="00B44754" w:rsidRPr="000B00B1">
              <w:rPr>
                <w:rStyle w:val="documenttxtBold"/>
                <w:rFonts w:asciiTheme="minorHAnsi" w:eastAsia="Century Gothic" w:hAnsiTheme="minorHAnsi" w:cstheme="minorHAnsi"/>
                <w:bCs w:val="0"/>
              </w:rPr>
              <w:t>1</w:t>
            </w:r>
            <w:bookmarkEnd w:id="1"/>
          </w:p>
          <w:p w14:paraId="18C9B690" w14:textId="77777777" w:rsidR="00C03E2C" w:rsidRPr="000B00B1" w:rsidRDefault="00C03E2C" w:rsidP="00C03E2C">
            <w:pPr>
              <w:pStyle w:val="divdocumentparlrColmndateswrapperspanpaddedline"/>
              <w:pBdr>
                <w:left w:val="none" w:sz="0" w:space="5" w:color="auto"/>
              </w:pBdr>
              <w:spacing w:line="340" w:lineRule="atLeast"/>
              <w:rPr>
                <w:rFonts w:asciiTheme="minorHAnsi" w:eastAsia="Century Gothic" w:hAnsiTheme="minorHAnsi" w:cstheme="minorHAnsi"/>
                <w:b/>
                <w:bCs/>
              </w:rPr>
            </w:pPr>
            <w:bookmarkStart w:id="2" w:name="_Hlk123118357"/>
            <w:r w:rsidRPr="000B00B1">
              <w:rPr>
                <w:rStyle w:val="documenttxtBold"/>
                <w:rFonts w:asciiTheme="minorHAnsi" w:eastAsia="Century Gothic" w:hAnsiTheme="minorHAnsi" w:cstheme="minorHAnsi"/>
                <w:bCs w:val="0"/>
              </w:rPr>
              <w:t>AIG - Charlotte, NC</w:t>
            </w:r>
            <w:bookmarkEnd w:id="2"/>
          </w:p>
        </w:tc>
      </w:tr>
      <w:tr w:rsidR="00C03E2C" w:rsidRPr="000B00B1" w14:paraId="5FF1D231" w14:textId="77777777" w:rsidTr="00401ED5">
        <w:tblPrEx>
          <w:tblCellMar>
            <w:top w:w="200" w:type="dxa"/>
          </w:tblCellMar>
        </w:tblPrEx>
        <w:trPr>
          <w:tblCellSpacing w:w="0" w:type="dxa"/>
        </w:trPr>
        <w:tc>
          <w:tcPr>
            <w:tcW w:w="10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D2B16E9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Maintained proficiency with latest database technologies.</w:t>
            </w:r>
          </w:p>
          <w:p w14:paraId="391AC8EE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Migrated </w:t>
            </w:r>
            <w:r w:rsidRPr="000B00B1">
              <w:rPr>
                <w:rFonts w:asciiTheme="minorHAnsi" w:hAnsiTheme="minorHAnsi" w:cstheme="minorHAnsi"/>
              </w:rPr>
              <w:t xml:space="preserve">DTS </w:t>
            </w:r>
            <w:r w:rsidRPr="000B00B1">
              <w:rPr>
                <w:rFonts w:asciiTheme="minorHAnsi" w:hAnsiTheme="minorHAnsi" w:cstheme="minorHAnsi"/>
                <w:bCs/>
              </w:rPr>
              <w:t>packages from 2008 to 2016 SQL Server and modified Stored Procedures to comply with the current versions of SQL Server.</w:t>
            </w:r>
          </w:p>
          <w:p w14:paraId="7F985ED4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Created SQL server jobs on SQL Server Integration Services </w:t>
            </w:r>
            <w:r w:rsidRPr="000B00B1">
              <w:rPr>
                <w:rFonts w:asciiTheme="minorHAnsi" w:hAnsiTheme="minorHAnsi" w:cstheme="minorHAnsi"/>
              </w:rPr>
              <w:t>(SSIS)</w:t>
            </w:r>
            <w:r w:rsidRPr="000B00B1">
              <w:rPr>
                <w:rFonts w:asciiTheme="minorHAnsi" w:hAnsiTheme="minorHAnsi" w:cstheme="minorHAnsi"/>
                <w:bCs/>
              </w:rPr>
              <w:t xml:space="preserve"> packages to automate the execution of the packages at a time depending on requirements.</w:t>
            </w:r>
          </w:p>
          <w:p w14:paraId="137AD977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Worked closely with both the offshore Application and Database teams to regularly monitor system for </w:t>
            </w:r>
            <w:r w:rsidRPr="000B00B1">
              <w:rPr>
                <w:rFonts w:asciiTheme="minorHAnsi" w:hAnsiTheme="minorHAnsi" w:cstheme="minorHAnsi"/>
              </w:rPr>
              <w:t>bottlenecks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and implement appropriate solutions.</w:t>
            </w:r>
          </w:p>
          <w:p w14:paraId="6AF553D0" w14:textId="7045706E" w:rsidR="00C03E2C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Worked closely with the client to </w:t>
            </w:r>
            <w:r w:rsidRPr="000B00B1">
              <w:rPr>
                <w:rFonts w:asciiTheme="minorHAnsi" w:hAnsiTheme="minorHAnsi" w:cstheme="minorHAnsi"/>
              </w:rPr>
              <w:t>analyze the business requirements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in the user stories and advise accordingly from database perspective.</w:t>
            </w:r>
          </w:p>
          <w:p w14:paraId="645DCAE4" w14:textId="0E3D846E" w:rsidR="005A2471" w:rsidRPr="00736C3A" w:rsidRDefault="00DE0F02" w:rsidP="005A2471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eastAsia="Century Gothic"/>
              </w:rPr>
            </w:pPr>
            <w:r w:rsidRPr="00736C3A">
              <w:rPr>
                <w:rFonts w:asciiTheme="minorHAnsi" w:hAnsiTheme="minorHAnsi" w:cstheme="minorHAnsi"/>
                <w:bCs/>
              </w:rPr>
              <w:t xml:space="preserve">Experienced in Building Cubes and Dimensions with different Architectures and Data Sources for Business Intelligence using </w:t>
            </w:r>
            <w:r w:rsidRPr="00736C3A">
              <w:rPr>
                <w:bCs/>
              </w:rPr>
              <w:t>SSAS</w:t>
            </w:r>
            <w:r w:rsidR="005A2471" w:rsidRPr="00736C3A">
              <w:rPr>
                <w:bCs/>
              </w:rPr>
              <w:t>.</w:t>
            </w:r>
          </w:p>
          <w:p w14:paraId="690E2B3A" w14:textId="796A8CAD" w:rsidR="00467B24" w:rsidRPr="00467B24" w:rsidRDefault="00467B24" w:rsidP="00736C3A">
            <w:pPr>
              <w:pStyle w:val="divdocumentulli"/>
              <w:numPr>
                <w:ilvl w:val="0"/>
                <w:numId w:val="1"/>
              </w:numPr>
              <w:pBdr>
                <w:left w:val="none" w:sz="0" w:space="5" w:color="auto"/>
              </w:pBdr>
              <w:shd w:val="clear" w:color="auto" w:fill="FFFFFF"/>
              <w:spacing w:line="340" w:lineRule="atLeast"/>
              <w:ind w:right="200"/>
              <w:rPr>
                <w:rStyle w:val="Strong1"/>
                <w:rFonts w:asciiTheme="minorHAnsi" w:eastAsia="Century Gothic" w:hAnsiTheme="minorHAnsi" w:cstheme="minorHAnsi"/>
              </w:rPr>
            </w:pPr>
            <w:r>
              <w:rPr>
                <w:rFonts w:asciiTheme="minorHAnsi" w:eastAsia="Century Gothic" w:hAnsiTheme="minorHAnsi" w:cstheme="minorHAnsi"/>
              </w:rPr>
              <w:t>Designed, created, modifying, deploying and browsing cubes.</w:t>
            </w:r>
          </w:p>
          <w:p w14:paraId="59E83FDD" w14:textId="3F275E69" w:rsidR="005A2471" w:rsidRPr="005A2471" w:rsidRDefault="005A2471" w:rsidP="005A2471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5A2471">
              <w:rPr>
                <w:rFonts w:asciiTheme="minorHAnsi" w:eastAsia="Century Gothic" w:hAnsiTheme="minorHAnsi" w:cstheme="minorHAnsi"/>
              </w:rPr>
              <w:t xml:space="preserve">Good experience in Creating, Populating, and maintaining </w:t>
            </w:r>
            <w:r w:rsidRPr="005A2471">
              <w:rPr>
                <w:rStyle w:val="Strong1"/>
                <w:rFonts w:asciiTheme="minorHAnsi" w:eastAsia="Century Gothic" w:hAnsiTheme="minorHAnsi" w:cstheme="minorHAnsi"/>
              </w:rPr>
              <w:t>Data</w:t>
            </w:r>
            <w:r w:rsidRPr="005A2471">
              <w:rPr>
                <w:rStyle w:val="Strong1"/>
                <w:rFonts w:asciiTheme="minorHAnsi" w:eastAsia="Century Gothic" w:hAnsiTheme="minorHAnsi" w:cstheme="minorHAnsi"/>
                <w:b/>
                <w:bCs/>
              </w:rPr>
              <w:t xml:space="preserve"> </w:t>
            </w:r>
            <w:r w:rsidRPr="005A2471">
              <w:rPr>
                <w:rStyle w:val="Strong1"/>
                <w:rFonts w:asciiTheme="minorHAnsi" w:eastAsia="Century Gothic" w:hAnsiTheme="minorHAnsi" w:cstheme="minorHAnsi"/>
              </w:rPr>
              <w:t>marts</w:t>
            </w:r>
            <w:r w:rsidRPr="005A2471">
              <w:rPr>
                <w:rFonts w:asciiTheme="minorHAnsi" w:eastAsia="Century Gothic" w:hAnsiTheme="minorHAnsi" w:cstheme="minorHAnsi"/>
              </w:rPr>
              <w:t>. Thorough knowledge of Features, Structure, Attributes, Hierarchies, Star and Snowflake Schemas of Data Marts.</w:t>
            </w:r>
          </w:p>
          <w:p w14:paraId="609D4B7F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Worked extensively with the Business Analyst using the Rally to create user stories based on the </w:t>
            </w:r>
            <w:r w:rsidRPr="000B00B1">
              <w:rPr>
                <w:rFonts w:asciiTheme="minorHAnsi" w:hAnsiTheme="minorHAnsi" w:cstheme="minorHAnsi"/>
              </w:rPr>
              <w:t>business requirements.</w:t>
            </w:r>
          </w:p>
          <w:p w14:paraId="0D662793" w14:textId="2DF43B04" w:rsidR="00C03E2C" w:rsidRPr="00462A9B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Created and Modified Stored Procedures, Triggers, Tables, Views and making use of Merge Statements instead of Cursors in </w:t>
            </w:r>
            <w:r w:rsidRPr="000B00B1">
              <w:rPr>
                <w:rFonts w:asciiTheme="minorHAnsi" w:hAnsiTheme="minorHAnsi" w:cstheme="minorHAnsi"/>
              </w:rPr>
              <w:t>T-SQL</w:t>
            </w:r>
          </w:p>
          <w:p w14:paraId="2617698B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Created and analyzed reporting within </w:t>
            </w:r>
            <w:r w:rsidRPr="000B00B1">
              <w:rPr>
                <w:rFonts w:asciiTheme="minorHAnsi" w:hAnsiTheme="minorHAnsi" w:cstheme="minorHAnsi"/>
              </w:rPr>
              <w:t>Tableau</w:t>
            </w:r>
            <w:r w:rsidRPr="000B00B1">
              <w:rPr>
                <w:rFonts w:asciiTheme="minorHAnsi" w:hAnsiTheme="minorHAnsi" w:cstheme="minorHAnsi"/>
                <w:bCs/>
              </w:rPr>
              <w:t xml:space="preserve"> based on the business requirement.</w:t>
            </w:r>
          </w:p>
          <w:p w14:paraId="6B38C253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Designing and developing Supply Chain data models by </w:t>
            </w:r>
            <w:r w:rsidRPr="000B00B1">
              <w:rPr>
                <w:rFonts w:asciiTheme="minorHAnsi" w:hAnsiTheme="minorHAnsi" w:cstheme="minorHAnsi"/>
              </w:rPr>
              <w:t>integrating data</w:t>
            </w:r>
            <w:r w:rsidRPr="000B00B1">
              <w:rPr>
                <w:rFonts w:asciiTheme="minorHAnsi" w:hAnsiTheme="minorHAnsi" w:cstheme="minorHAnsi"/>
                <w:bCs/>
              </w:rPr>
              <w:t xml:space="preserve"> from multiple sources</w:t>
            </w:r>
          </w:p>
          <w:p w14:paraId="7B83D945" w14:textId="1D87E116" w:rsidR="00C03E2C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Developing Inventory Control </w:t>
            </w:r>
            <w:r w:rsidRPr="000B00B1">
              <w:rPr>
                <w:rFonts w:asciiTheme="minorHAnsi" w:hAnsiTheme="minorHAnsi" w:cstheme="minorHAnsi"/>
              </w:rPr>
              <w:t>dashboards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using Tableau to analyze vendor defects</w:t>
            </w:r>
          </w:p>
          <w:p w14:paraId="1E9E4E33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Developing Tableau interactive dashboards to monitor </w:t>
            </w:r>
            <w:r w:rsidRPr="000B00B1">
              <w:rPr>
                <w:rFonts w:asciiTheme="minorHAnsi" w:hAnsiTheme="minorHAnsi" w:cstheme="minorHAnsi"/>
              </w:rPr>
              <w:t>KPIs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related to Overages, Shortages and Damages etc.</w:t>
            </w:r>
          </w:p>
          <w:p w14:paraId="3A2AC2E9" w14:textId="77777777" w:rsidR="00C03E2C" w:rsidRPr="000B00B1" w:rsidRDefault="00C03E2C" w:rsidP="00586D2A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Extensively used advance chart visualizations in Tableau like </w:t>
            </w:r>
            <w:r w:rsidRPr="000B00B1">
              <w:rPr>
                <w:rFonts w:asciiTheme="minorHAnsi" w:hAnsiTheme="minorHAnsi" w:cstheme="minorHAnsi"/>
              </w:rPr>
              <w:t xml:space="preserve">Dual Axis, Bar chart, Pareto Chart, Heat Maps, Tree maps </w:t>
            </w:r>
            <w:r w:rsidRPr="000B00B1">
              <w:rPr>
                <w:rFonts w:asciiTheme="minorHAnsi" w:hAnsiTheme="minorHAnsi" w:cstheme="minorHAnsi"/>
                <w:bCs/>
              </w:rPr>
              <w:t>etc., to assist business users in solving complex problems.</w:t>
            </w:r>
          </w:p>
          <w:p w14:paraId="0A4A5028" w14:textId="4991DC45" w:rsidR="00E33F7B" w:rsidRPr="000B00B1" w:rsidRDefault="007B76A4" w:rsidP="00D623A8">
            <w:pPr>
              <w:spacing w:line="240" w:lineRule="auto"/>
              <w:jc w:val="both"/>
              <w:rPr>
                <w:rStyle w:val="span"/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/>
              </w:rPr>
              <w:t xml:space="preserve">Environment: </w:t>
            </w:r>
            <w:r w:rsidRPr="000B00B1">
              <w:rPr>
                <w:rFonts w:asciiTheme="minorHAnsi" w:hAnsiTheme="minorHAnsi" w:cstheme="minorHAnsi"/>
                <w:bCs/>
              </w:rPr>
              <w:t xml:space="preserve">Power BI Desktop, Power BI Service, Snowflake, DAX, </w:t>
            </w:r>
            <w:r w:rsidRPr="000B00B1">
              <w:rPr>
                <w:rFonts w:asciiTheme="minorHAnsi" w:hAnsiTheme="minorHAnsi" w:cstheme="minorHAnsi"/>
              </w:rPr>
              <w:t xml:space="preserve">QlikView, DB2, </w:t>
            </w:r>
            <w:r w:rsidR="003B3E9A">
              <w:rPr>
                <w:rFonts w:asciiTheme="minorHAnsi" w:hAnsiTheme="minorHAnsi" w:cstheme="minorHAnsi"/>
              </w:rPr>
              <w:t xml:space="preserve">Cube, Data Mart, </w:t>
            </w:r>
            <w:r w:rsidRPr="000B00B1">
              <w:rPr>
                <w:rFonts w:asciiTheme="minorHAnsi" w:hAnsiTheme="minorHAnsi" w:cstheme="minorHAnsi"/>
              </w:rPr>
              <w:t>Netezza</w:t>
            </w:r>
            <w:r w:rsidR="00844BE6">
              <w:rPr>
                <w:rFonts w:asciiTheme="minorHAnsi" w:hAnsiTheme="minorHAnsi" w:cstheme="minorHAnsi"/>
              </w:rPr>
              <w:t>,</w:t>
            </w:r>
            <w:r w:rsidRPr="000B00B1">
              <w:rPr>
                <w:rFonts w:asciiTheme="minorHAnsi" w:hAnsiTheme="minorHAnsi" w:cstheme="minorHAnsi"/>
              </w:rPr>
              <w:t xml:space="preserve"> Excel, Rally,</w:t>
            </w:r>
            <w:r w:rsidR="00462A9B">
              <w:rPr>
                <w:rFonts w:asciiTheme="minorHAnsi" w:hAnsiTheme="minorHAnsi" w:cstheme="minorHAnsi"/>
              </w:rPr>
              <w:t xml:space="preserve"> AWS,</w:t>
            </w:r>
            <w:r w:rsidRPr="000B00B1">
              <w:rPr>
                <w:rFonts w:asciiTheme="minorHAnsi" w:hAnsiTheme="minorHAnsi" w:cstheme="minorHAnsi"/>
              </w:rPr>
              <w:t xml:space="preserve"> </w:t>
            </w:r>
            <w:r w:rsidRPr="000B00B1">
              <w:rPr>
                <w:rFonts w:asciiTheme="minorHAnsi" w:hAnsiTheme="minorHAnsi" w:cstheme="minorHAnsi"/>
                <w:bCs/>
              </w:rPr>
              <w:t xml:space="preserve">Window </w:t>
            </w:r>
          </w:p>
        </w:tc>
      </w:tr>
    </w:tbl>
    <w:p w14:paraId="5B197C76" w14:textId="77777777" w:rsidR="00974BCF" w:rsidRPr="000B00B1" w:rsidRDefault="00974BCF">
      <w:pPr>
        <w:rPr>
          <w:rFonts w:asciiTheme="minorHAnsi" w:hAnsiTheme="minorHAnsi" w:cstheme="minorHAnsi"/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60"/>
      </w:tblGrid>
      <w:tr w:rsidR="00C03E2C" w:rsidRPr="000B00B1" w14:paraId="42B83809" w14:textId="77777777" w:rsidTr="00966C35">
        <w:trPr>
          <w:tblCellSpacing w:w="0" w:type="dxa"/>
        </w:trPr>
        <w:tc>
          <w:tcPr>
            <w:tcW w:w="10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7BC8B2D3" w14:textId="77777777" w:rsidR="00C03E2C" w:rsidRPr="000B00B1" w:rsidRDefault="00C03E2C" w:rsidP="00C03E2C">
            <w:pPr>
              <w:pStyle w:val="divdocumentparlrColmndateswrapperspanpaddedline"/>
              <w:spacing w:line="340" w:lineRule="atLeast"/>
              <w:rPr>
                <w:rStyle w:val="divdocumentparlrColmndateswrapper"/>
                <w:rFonts w:asciiTheme="minorHAnsi" w:eastAsia="Century Gothic" w:hAnsiTheme="minorHAnsi" w:cstheme="minorHAnsi"/>
              </w:rPr>
            </w:pPr>
            <w:r w:rsidRPr="000B00B1">
              <w:rPr>
                <w:rStyle w:val="documenttxtBold"/>
                <w:rFonts w:asciiTheme="minorHAnsi" w:eastAsia="Century Gothic" w:hAnsiTheme="minorHAnsi" w:cstheme="minorHAnsi"/>
              </w:rPr>
              <w:t xml:space="preserve">Power BI Developer                                                                                       </w:t>
            </w:r>
            <w:bookmarkStart w:id="3" w:name="_Hlk123826794"/>
            <w:r w:rsidR="002D376C">
              <w:rPr>
                <w:rStyle w:val="documenttxtBold"/>
                <w:rFonts w:asciiTheme="minorHAnsi" w:eastAsia="Century Gothic" w:hAnsiTheme="minorHAnsi" w:cstheme="minorHAnsi"/>
              </w:rPr>
              <w:t xml:space="preserve">                           </w:t>
            </w:r>
            <w:r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Feb</w:t>
            </w:r>
            <w:r w:rsidR="002D376C">
              <w:rPr>
                <w:rStyle w:val="span"/>
                <w:rFonts w:asciiTheme="minorHAnsi" w:eastAsia="Century Gothic" w:hAnsiTheme="minorHAnsi" w:cstheme="minorHAnsi"/>
                <w:b/>
              </w:rPr>
              <w:t xml:space="preserve"> </w:t>
            </w:r>
            <w:r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201</w:t>
            </w:r>
            <w:r w:rsidR="00B44754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7</w:t>
            </w:r>
            <w:r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 xml:space="preserve">- </w:t>
            </w:r>
            <w:r w:rsidR="00B44754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Aug</w:t>
            </w:r>
            <w:r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 xml:space="preserve"> 20</w:t>
            </w:r>
            <w:r w:rsidR="00287A44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18</w:t>
            </w:r>
            <w:bookmarkEnd w:id="3"/>
          </w:p>
          <w:p w14:paraId="5D81416F" w14:textId="77777777" w:rsidR="00C03E2C" w:rsidRPr="000B00B1" w:rsidRDefault="00C03E2C" w:rsidP="00C03E2C">
            <w:pPr>
              <w:pStyle w:val="divdocumentparlrColmnulli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b/>
              </w:rPr>
            </w:pPr>
            <w:bookmarkStart w:id="4" w:name="_Hlk123118317"/>
            <w:r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Ultimate Software Inc - Weston, FL</w:t>
            </w:r>
            <w:bookmarkEnd w:id="4"/>
          </w:p>
        </w:tc>
      </w:tr>
      <w:tr w:rsidR="00C03E2C" w:rsidRPr="000B00B1" w14:paraId="509643E5" w14:textId="77777777" w:rsidTr="004B5650">
        <w:trPr>
          <w:tblCellSpacing w:w="0" w:type="dxa"/>
        </w:trPr>
        <w:tc>
          <w:tcPr>
            <w:tcW w:w="10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04A7CA6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Responsible for designing, </w:t>
            </w:r>
            <w:r w:rsidR="00B8622A" w:rsidRPr="000B00B1">
              <w:rPr>
                <w:rFonts w:asciiTheme="minorHAnsi" w:hAnsiTheme="minorHAnsi" w:cstheme="minorHAnsi"/>
                <w:bCs/>
              </w:rPr>
              <w:t>developing,</w:t>
            </w:r>
            <w:r w:rsidRPr="000B00B1">
              <w:rPr>
                <w:rFonts w:asciiTheme="minorHAnsi" w:hAnsiTheme="minorHAnsi" w:cstheme="minorHAnsi"/>
                <w:bCs/>
              </w:rPr>
              <w:t xml:space="preserve"> and maintaining reports as per the business requirements.</w:t>
            </w:r>
          </w:p>
          <w:p w14:paraId="349CBBCE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Installing and upgrading </w:t>
            </w:r>
            <w:proofErr w:type="gramStart"/>
            <w:r w:rsidRPr="000B00B1">
              <w:rPr>
                <w:rFonts w:asciiTheme="minorHAnsi" w:hAnsiTheme="minorHAnsi" w:cstheme="minorHAnsi"/>
                <w:bCs/>
              </w:rPr>
              <w:t>latest</w:t>
            </w:r>
            <w:proofErr w:type="gramEnd"/>
            <w:r w:rsidRPr="000B00B1">
              <w:rPr>
                <w:rFonts w:asciiTheme="minorHAnsi" w:hAnsiTheme="minorHAnsi" w:cstheme="minorHAnsi"/>
                <w:bCs/>
              </w:rPr>
              <w:t xml:space="preserve"> versions of Power BI Desktop.</w:t>
            </w:r>
          </w:p>
          <w:p w14:paraId="7BDD9CF5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lastRenderedPageBreak/>
              <w:t>Imported data from different data sources by using import &amp; direct query options.</w:t>
            </w:r>
          </w:p>
          <w:p w14:paraId="7FDB5C02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Creating interactive reports by using different visualizations like bar, pie, card, table, matrix, line charts in Power BI Desktop.</w:t>
            </w:r>
          </w:p>
          <w:p w14:paraId="1D65C66B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Created calculated measures and calculated columns using DAX Queries to fulfill client perspectives, executing DAX queries based on requirement of data.</w:t>
            </w:r>
          </w:p>
          <w:p w14:paraId="6479BCED" w14:textId="77777777" w:rsidR="00C03E2C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Retrieve data from snowflake using direct query option in Power BI.</w:t>
            </w:r>
          </w:p>
          <w:p w14:paraId="2D51C9EF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Worked on different levels of filters like visual level, page level, report level filters.</w:t>
            </w:r>
          </w:p>
          <w:p w14:paraId="35BC96A3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Hands-on experience with Bookmarks, Sync Slicers, Tooltips, Actions, Interactions.</w:t>
            </w:r>
          </w:p>
          <w:p w14:paraId="1EEBC9A0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Hand-on experience on creating Row Level Securities in Power BI.</w:t>
            </w:r>
          </w:p>
          <w:p w14:paraId="56A2D3DE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Created drill through pages as per user requirements.</w:t>
            </w:r>
          </w:p>
          <w:p w14:paraId="3FA6D632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Publishing Power BI reports into Power BI service and sharing with colleagues and business users.</w:t>
            </w:r>
          </w:p>
          <w:p w14:paraId="7E74213D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Responsible for scheduling data based on different timeslots like daily, weekly, </w:t>
            </w:r>
            <w:r w:rsidR="00B8622A" w:rsidRPr="000B00B1">
              <w:rPr>
                <w:rFonts w:asciiTheme="minorHAnsi" w:hAnsiTheme="minorHAnsi" w:cstheme="minorHAnsi"/>
                <w:bCs/>
              </w:rPr>
              <w:t>monthly,</w:t>
            </w:r>
            <w:r w:rsidRPr="000B00B1">
              <w:rPr>
                <w:rFonts w:asciiTheme="minorHAnsi" w:hAnsiTheme="minorHAnsi" w:cstheme="minorHAnsi"/>
                <w:bCs/>
              </w:rPr>
              <w:t xml:space="preserve"> and monitoring the reports based on scheduled time.</w:t>
            </w:r>
          </w:p>
          <w:p w14:paraId="482C22A3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Export reports to PDF format and Power BI Templates.</w:t>
            </w:r>
          </w:p>
          <w:p w14:paraId="60399C42" w14:textId="77777777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Re-created QlikView dashboards into Power BI for General Insurance Application</w:t>
            </w:r>
          </w:p>
          <w:p w14:paraId="1D2C7009" w14:textId="72793C04" w:rsidR="00C03E2C" w:rsidRPr="000B00B1" w:rsidRDefault="00C03E2C" w:rsidP="00C03E2C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Worked </w:t>
            </w:r>
            <w:r w:rsidR="008141AF" w:rsidRPr="000B00B1">
              <w:rPr>
                <w:rFonts w:asciiTheme="minorHAnsi" w:hAnsiTheme="minorHAnsi" w:cstheme="minorHAnsi"/>
                <w:bCs/>
              </w:rPr>
              <w:t>with databases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like Netezza and DB2.</w:t>
            </w:r>
          </w:p>
          <w:p w14:paraId="4CD2DDDD" w14:textId="77777777" w:rsidR="007B76A4" w:rsidRPr="000B00B1" w:rsidRDefault="007B76A4" w:rsidP="00E33F7B">
            <w:pPr>
              <w:spacing w:line="240" w:lineRule="auto"/>
              <w:jc w:val="both"/>
              <w:rPr>
                <w:rStyle w:val="span"/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/>
              </w:rPr>
              <w:t>Environment</w:t>
            </w:r>
            <w:r w:rsidRPr="000B00B1">
              <w:rPr>
                <w:rFonts w:asciiTheme="minorHAnsi" w:hAnsiTheme="minorHAnsi" w:cstheme="minorHAnsi"/>
                <w:bCs/>
              </w:rPr>
              <w:t>: Power BI Desktop, Power BI Service, SQL Server, Azure SQL DB, SharePoint, Excel, DAX, python, Window 10</w:t>
            </w:r>
          </w:p>
        </w:tc>
      </w:tr>
    </w:tbl>
    <w:p w14:paraId="2FB79583" w14:textId="77777777" w:rsidR="00974BCF" w:rsidRPr="000B00B1" w:rsidRDefault="00974BCF">
      <w:pPr>
        <w:rPr>
          <w:rFonts w:asciiTheme="minorHAnsi" w:hAnsiTheme="minorHAnsi" w:cstheme="minorHAnsi"/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60"/>
      </w:tblGrid>
      <w:tr w:rsidR="00EE7A4C" w:rsidRPr="000B00B1" w14:paraId="08727A7B" w14:textId="77777777" w:rsidTr="00813D74">
        <w:trPr>
          <w:tblCellSpacing w:w="0" w:type="dxa"/>
        </w:trPr>
        <w:tc>
          <w:tcPr>
            <w:tcW w:w="10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30EF9CF4" w14:textId="068DC7EB" w:rsidR="00EE7A4C" w:rsidRPr="000B00B1" w:rsidRDefault="00D608ED" w:rsidP="00813D74">
            <w:pPr>
              <w:pStyle w:val="divdocumentparlrColmndateswrapperspanpaddedline"/>
              <w:spacing w:line="340" w:lineRule="atLeast"/>
              <w:rPr>
                <w:rStyle w:val="span"/>
                <w:rFonts w:asciiTheme="minorHAnsi" w:eastAsia="Century Gothic" w:hAnsiTheme="minorHAnsi" w:cstheme="minorHAnsi"/>
              </w:rPr>
            </w:pPr>
            <w:r w:rsidRPr="000B00B1">
              <w:rPr>
                <w:rStyle w:val="span"/>
                <w:rFonts w:asciiTheme="minorHAnsi" w:eastAsia="Century Gothic" w:hAnsiTheme="minorHAnsi" w:cstheme="minorHAnsi"/>
                <w:b/>
                <w:bCs/>
              </w:rPr>
              <w:t xml:space="preserve">SQL/ Tableau </w:t>
            </w:r>
            <w:r w:rsidR="00EE7A4C" w:rsidRPr="000B00B1">
              <w:rPr>
                <w:rStyle w:val="span"/>
                <w:rFonts w:asciiTheme="minorHAnsi" w:eastAsia="Century Gothic" w:hAnsiTheme="minorHAnsi" w:cstheme="minorHAnsi"/>
                <w:b/>
                <w:bCs/>
              </w:rPr>
              <w:t xml:space="preserve">Developer                                                                                      </w:t>
            </w:r>
            <w:bookmarkStart w:id="5" w:name="_Hlk123826768"/>
            <w:r w:rsidR="002D376C">
              <w:rPr>
                <w:rStyle w:val="span"/>
                <w:rFonts w:asciiTheme="minorHAnsi" w:eastAsia="Century Gothic" w:hAnsiTheme="minorHAnsi" w:cstheme="minorHAnsi"/>
                <w:b/>
                <w:bCs/>
              </w:rPr>
              <w:t xml:space="preserve">                     </w:t>
            </w:r>
            <w:r w:rsidR="004073B4">
              <w:rPr>
                <w:rStyle w:val="span"/>
                <w:rFonts w:asciiTheme="minorHAnsi" w:eastAsia="Century Gothic" w:hAnsiTheme="minorHAnsi" w:cstheme="minorHAnsi"/>
                <w:b/>
              </w:rPr>
              <w:t>J</w:t>
            </w:r>
            <w:r w:rsidR="00483507">
              <w:rPr>
                <w:rStyle w:val="span"/>
                <w:rFonts w:asciiTheme="minorHAnsi" w:eastAsia="Century Gothic" w:hAnsiTheme="minorHAnsi" w:cstheme="minorHAnsi"/>
                <w:b/>
              </w:rPr>
              <w:t>u</w:t>
            </w:r>
            <w:r w:rsidR="004073B4">
              <w:rPr>
                <w:rStyle w:val="span"/>
                <w:rFonts w:asciiTheme="minorHAnsi" w:eastAsia="Century Gothic" w:hAnsiTheme="minorHAnsi" w:cstheme="minorHAnsi"/>
                <w:b/>
              </w:rPr>
              <w:t>n</w:t>
            </w:r>
            <w:r w:rsidR="00EE7A4C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 xml:space="preserve"> 201</w:t>
            </w:r>
            <w:r w:rsidR="00FC2C65">
              <w:rPr>
                <w:rStyle w:val="span"/>
                <w:rFonts w:asciiTheme="minorHAnsi" w:eastAsia="Century Gothic" w:hAnsiTheme="minorHAnsi" w:cstheme="minorHAnsi"/>
                <w:b/>
              </w:rPr>
              <w:t>3</w:t>
            </w:r>
            <w:r w:rsidR="00EE7A4C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 xml:space="preserve">- </w:t>
            </w:r>
            <w:r w:rsidR="00EF6FEA">
              <w:rPr>
                <w:rStyle w:val="span"/>
                <w:rFonts w:asciiTheme="minorHAnsi" w:eastAsia="Century Gothic" w:hAnsiTheme="minorHAnsi" w:cstheme="minorHAnsi"/>
                <w:b/>
              </w:rPr>
              <w:t>Jan</w:t>
            </w:r>
            <w:r w:rsidR="00EE7A4C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 xml:space="preserve"> 20</w:t>
            </w:r>
            <w:r w:rsidR="002568D1"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1</w:t>
            </w:r>
            <w:bookmarkEnd w:id="5"/>
            <w:r w:rsidR="00C03F69">
              <w:rPr>
                <w:rStyle w:val="span"/>
                <w:rFonts w:asciiTheme="minorHAnsi" w:eastAsia="Century Gothic" w:hAnsiTheme="minorHAnsi" w:cstheme="minorHAnsi"/>
                <w:b/>
              </w:rPr>
              <w:t>6</w:t>
            </w:r>
          </w:p>
          <w:p w14:paraId="736518BA" w14:textId="77777777" w:rsidR="00EE7A4C" w:rsidRPr="000B00B1" w:rsidRDefault="0096016B" w:rsidP="00813D74">
            <w:pPr>
              <w:pStyle w:val="divdocumentparlrColmnulli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b/>
              </w:rPr>
            </w:pPr>
            <w:bookmarkStart w:id="6" w:name="_Hlk123118268"/>
            <w:proofErr w:type="spellStart"/>
            <w:r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>NeyveliLignite</w:t>
            </w:r>
            <w:proofErr w:type="spellEnd"/>
            <w:r w:rsidRPr="000B00B1">
              <w:rPr>
                <w:rStyle w:val="span"/>
                <w:rFonts w:asciiTheme="minorHAnsi" w:eastAsia="Century Gothic" w:hAnsiTheme="minorHAnsi" w:cstheme="minorHAnsi"/>
                <w:b/>
              </w:rPr>
              <w:t xml:space="preserve"> Corporation Limited, India</w:t>
            </w:r>
            <w:bookmarkEnd w:id="6"/>
          </w:p>
        </w:tc>
      </w:tr>
      <w:tr w:rsidR="007B76A4" w:rsidRPr="000B00B1" w14:paraId="0DEA65AB" w14:textId="77777777" w:rsidTr="00372E62">
        <w:trPr>
          <w:tblCellSpacing w:w="0" w:type="dxa"/>
        </w:trPr>
        <w:tc>
          <w:tcPr>
            <w:tcW w:w="10960" w:type="dxa"/>
            <w:tcMar>
              <w:top w:w="200" w:type="dxa"/>
              <w:left w:w="0" w:type="dxa"/>
              <w:bottom w:w="500" w:type="dxa"/>
              <w:right w:w="0" w:type="dxa"/>
            </w:tcMar>
            <w:hideMark/>
          </w:tcPr>
          <w:p w14:paraId="2AD16B2B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>Maintained proficiency with latest database technologies.</w:t>
            </w:r>
          </w:p>
          <w:p w14:paraId="3F092A16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Migrated </w:t>
            </w:r>
            <w:r w:rsidRPr="000B00B1">
              <w:rPr>
                <w:rFonts w:asciiTheme="minorHAnsi" w:hAnsiTheme="minorHAnsi" w:cstheme="minorHAnsi"/>
              </w:rPr>
              <w:t xml:space="preserve">DTS </w:t>
            </w:r>
            <w:r w:rsidRPr="000B00B1">
              <w:rPr>
                <w:rFonts w:asciiTheme="minorHAnsi" w:hAnsiTheme="minorHAnsi" w:cstheme="minorHAnsi"/>
                <w:bCs/>
              </w:rPr>
              <w:t>packages from 2008 to 2016 SQL Server and modified Stored Procedures to comply with the current versions of SQL Server.</w:t>
            </w:r>
          </w:p>
          <w:p w14:paraId="6D09F011" w14:textId="762F4635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Created SQL server jobs on SQL Server Integration Services </w:t>
            </w:r>
            <w:r w:rsidRPr="000B00B1">
              <w:rPr>
                <w:rFonts w:asciiTheme="minorHAnsi" w:hAnsiTheme="minorHAnsi" w:cstheme="minorHAnsi"/>
              </w:rPr>
              <w:t>(SSIS)</w:t>
            </w:r>
            <w:r w:rsidRPr="000B00B1">
              <w:rPr>
                <w:rFonts w:asciiTheme="minorHAnsi" w:hAnsiTheme="minorHAnsi" w:cstheme="minorHAnsi"/>
                <w:bCs/>
              </w:rPr>
              <w:t xml:space="preserve"> packages to automate the execution of the packages at a time depending on requirements.</w:t>
            </w:r>
          </w:p>
          <w:p w14:paraId="314BAEE4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Worked closely with both the offshore Application and Database teams to regularly monitor system for </w:t>
            </w:r>
            <w:r w:rsidRPr="000B00B1">
              <w:rPr>
                <w:rFonts w:asciiTheme="minorHAnsi" w:hAnsiTheme="minorHAnsi" w:cstheme="minorHAnsi"/>
              </w:rPr>
              <w:t>bottlenecks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and implement appropriate solutions.</w:t>
            </w:r>
          </w:p>
          <w:p w14:paraId="3F813E44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Worked closely with the client to </w:t>
            </w:r>
            <w:r w:rsidRPr="000B00B1">
              <w:rPr>
                <w:rFonts w:asciiTheme="minorHAnsi" w:hAnsiTheme="minorHAnsi" w:cstheme="minorHAnsi"/>
              </w:rPr>
              <w:t>analyze the business requirements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in the user stories and advise accordingly from database perspective.</w:t>
            </w:r>
          </w:p>
          <w:p w14:paraId="5C3E7D95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Worked extensively with the Business Analyst using the Rally to create user stories based on the </w:t>
            </w:r>
            <w:r w:rsidRPr="000B00B1">
              <w:rPr>
                <w:rFonts w:asciiTheme="minorHAnsi" w:hAnsiTheme="minorHAnsi" w:cstheme="minorHAnsi"/>
              </w:rPr>
              <w:t>business requirements.</w:t>
            </w:r>
          </w:p>
          <w:p w14:paraId="6464B6E3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Created and Modified Stored Procedures, Triggers, Tables, Views and making use of Merge Statements instead of Cursors in </w:t>
            </w:r>
            <w:r w:rsidRPr="000B00B1">
              <w:rPr>
                <w:rFonts w:asciiTheme="minorHAnsi" w:hAnsiTheme="minorHAnsi" w:cstheme="minorHAnsi"/>
              </w:rPr>
              <w:t>T-SQL</w:t>
            </w:r>
          </w:p>
          <w:p w14:paraId="06C902AD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Generated reports using </w:t>
            </w:r>
            <w:r w:rsidRPr="000B00B1">
              <w:rPr>
                <w:rFonts w:asciiTheme="minorHAnsi" w:hAnsiTheme="minorHAnsi" w:cstheme="minorHAnsi"/>
              </w:rPr>
              <w:t>SSRS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which were send to different Primary Vendors, Clients, and managers.</w:t>
            </w:r>
          </w:p>
          <w:p w14:paraId="68786303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Created and analyzed reporting within </w:t>
            </w:r>
            <w:r w:rsidRPr="000B00B1">
              <w:rPr>
                <w:rFonts w:asciiTheme="minorHAnsi" w:hAnsiTheme="minorHAnsi" w:cstheme="minorHAnsi"/>
              </w:rPr>
              <w:t>Tableau</w:t>
            </w:r>
            <w:r w:rsidRPr="000B00B1">
              <w:rPr>
                <w:rFonts w:asciiTheme="minorHAnsi" w:hAnsiTheme="minorHAnsi" w:cstheme="minorHAnsi"/>
                <w:bCs/>
              </w:rPr>
              <w:t xml:space="preserve"> based on the business requirement.</w:t>
            </w:r>
          </w:p>
          <w:p w14:paraId="6D7B64D2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Designing and developing Supply Chain data models by </w:t>
            </w:r>
            <w:r w:rsidRPr="000B00B1">
              <w:rPr>
                <w:rFonts w:asciiTheme="minorHAnsi" w:hAnsiTheme="minorHAnsi" w:cstheme="minorHAnsi"/>
              </w:rPr>
              <w:t>integrating data</w:t>
            </w:r>
            <w:r w:rsidRPr="000B00B1">
              <w:rPr>
                <w:rFonts w:asciiTheme="minorHAnsi" w:hAnsiTheme="minorHAnsi" w:cstheme="minorHAnsi"/>
                <w:bCs/>
              </w:rPr>
              <w:t xml:space="preserve"> from multiple sources</w:t>
            </w:r>
          </w:p>
          <w:p w14:paraId="31D7BA5C" w14:textId="5CFC8F13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Developing Inventory Control </w:t>
            </w:r>
            <w:r w:rsidRPr="000B00B1">
              <w:rPr>
                <w:rFonts w:asciiTheme="minorHAnsi" w:hAnsiTheme="minorHAnsi" w:cstheme="minorHAnsi"/>
              </w:rPr>
              <w:t>dashboards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using Tableau to analyze vendor defects</w:t>
            </w:r>
            <w:r w:rsidR="00B05A18">
              <w:rPr>
                <w:rFonts w:asciiTheme="minorHAnsi" w:hAnsiTheme="minorHAnsi" w:cstheme="minorHAnsi"/>
                <w:bCs/>
              </w:rPr>
              <w:t>.</w:t>
            </w:r>
          </w:p>
          <w:p w14:paraId="3C152ED1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Writing </w:t>
            </w:r>
            <w:r w:rsidRPr="000B00B1">
              <w:rPr>
                <w:rFonts w:asciiTheme="minorHAnsi" w:hAnsiTheme="minorHAnsi" w:cstheme="minorHAnsi"/>
              </w:rPr>
              <w:t>SQL queries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solved many critical requirements by digging the required data.</w:t>
            </w:r>
          </w:p>
          <w:p w14:paraId="13B1E823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Developing Tableau interactive dashboards to monitor </w:t>
            </w:r>
            <w:r w:rsidRPr="000B00B1">
              <w:rPr>
                <w:rFonts w:asciiTheme="minorHAnsi" w:hAnsiTheme="minorHAnsi" w:cstheme="minorHAnsi"/>
              </w:rPr>
              <w:t>KPIs</w:t>
            </w:r>
            <w:r w:rsidRPr="000B00B1">
              <w:rPr>
                <w:rFonts w:asciiTheme="minorHAnsi" w:hAnsiTheme="minorHAnsi" w:cstheme="minorHAnsi"/>
                <w:bCs/>
              </w:rPr>
              <w:t xml:space="preserve"> related to Overages, Shortages and Damages etc.</w:t>
            </w:r>
          </w:p>
          <w:p w14:paraId="2B2342E2" w14:textId="77777777" w:rsidR="007B76A4" w:rsidRPr="000B00B1" w:rsidRDefault="007B76A4" w:rsidP="007B76A4">
            <w:pPr>
              <w:numPr>
                <w:ilvl w:val="0"/>
                <w:numId w:val="1"/>
              </w:num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hAnsiTheme="minorHAnsi" w:cstheme="minorHAnsi"/>
                <w:bCs/>
              </w:rPr>
              <w:t xml:space="preserve">Extensively used advance chart visualizations in Tableau like </w:t>
            </w:r>
            <w:r w:rsidRPr="000B00B1">
              <w:rPr>
                <w:rFonts w:asciiTheme="minorHAnsi" w:hAnsiTheme="minorHAnsi" w:cstheme="minorHAnsi"/>
              </w:rPr>
              <w:t xml:space="preserve">Dual Axis, Bar chart, Pareto Chart, Heat Maps, Tree maps </w:t>
            </w:r>
            <w:r w:rsidRPr="000B00B1">
              <w:rPr>
                <w:rFonts w:asciiTheme="minorHAnsi" w:hAnsiTheme="minorHAnsi" w:cstheme="minorHAnsi"/>
                <w:bCs/>
              </w:rPr>
              <w:t>etc., to assist business users in solving complex problems.</w:t>
            </w:r>
          </w:p>
          <w:p w14:paraId="02C9AC7A" w14:textId="7BB50CC3" w:rsidR="007B76A4" w:rsidRPr="000B00B1" w:rsidRDefault="007B76A4" w:rsidP="00E33F7B">
            <w:pPr>
              <w:pBdr>
                <w:left w:val="none" w:sz="0" w:space="5" w:color="auto"/>
              </w:pBdr>
              <w:spacing w:line="240" w:lineRule="auto"/>
              <w:jc w:val="both"/>
              <w:textAlignment w:val="auto"/>
              <w:rPr>
                <w:rStyle w:val="span"/>
                <w:rFonts w:asciiTheme="minorHAnsi" w:hAnsiTheme="minorHAnsi" w:cstheme="minorHAnsi"/>
                <w:bCs/>
              </w:rPr>
            </w:pPr>
            <w:r w:rsidRPr="000B00B1">
              <w:rPr>
                <w:rFonts w:asciiTheme="minorHAnsi" w:eastAsia="Calibri" w:hAnsiTheme="minorHAnsi" w:cstheme="minorHAnsi"/>
                <w:b/>
              </w:rPr>
              <w:t>Environment:</w:t>
            </w:r>
            <w:r w:rsidR="00B36D47">
              <w:rPr>
                <w:rFonts w:asciiTheme="minorHAnsi" w:eastAsia="Calibri" w:hAnsiTheme="minorHAnsi" w:cstheme="minorHAnsi"/>
                <w:b/>
              </w:rPr>
              <w:t xml:space="preserve"> </w:t>
            </w:r>
            <w:r w:rsidRPr="000B00B1">
              <w:rPr>
                <w:rFonts w:asciiTheme="minorHAnsi" w:eastAsia="Calibri" w:hAnsiTheme="minorHAnsi" w:cstheme="minorHAnsi"/>
              </w:rPr>
              <w:t>Tableau Desktop, Tableau Server, SQL Server, T-SQL, DB2, MS Excel.</w:t>
            </w:r>
          </w:p>
        </w:tc>
      </w:tr>
    </w:tbl>
    <w:p w14:paraId="744AFE14" w14:textId="77777777" w:rsidR="00974BCF" w:rsidRPr="000B00B1" w:rsidRDefault="00974BCF">
      <w:pPr>
        <w:rPr>
          <w:rFonts w:asciiTheme="minorHAnsi" w:hAnsiTheme="minorHAnsi" w:cstheme="minorHAnsi"/>
          <w:vanish/>
        </w:rPr>
      </w:pPr>
    </w:p>
    <w:tbl>
      <w:tblPr>
        <w:tblStyle w:val="divdocumentheading"/>
        <w:tblW w:w="10960" w:type="dxa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60"/>
      </w:tblGrid>
      <w:tr w:rsidR="00974BCF" w:rsidRPr="000B00B1" w14:paraId="7BCB99F5" w14:textId="77777777">
        <w:trPr>
          <w:trHeight w:val="36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23581" w14:textId="77777777" w:rsidR="00974BCF" w:rsidRPr="000B00B1" w:rsidRDefault="0096016B">
            <w:pPr>
              <w:ind w:left="200" w:right="200"/>
              <w:rPr>
                <w:rFonts w:asciiTheme="minorHAnsi" w:eastAsia="Century Gothic" w:hAnsiTheme="minorHAnsi" w:cstheme="minorHAnsi"/>
              </w:rPr>
            </w:pPr>
            <w:r w:rsidRPr="000B00B1">
              <w:rPr>
                <w:rStyle w:val="divdocumentdivsectiontitle"/>
                <w:rFonts w:asciiTheme="minorHAnsi" w:eastAsia="Century Gothic" w:hAnsiTheme="minorHAnsi" w:cstheme="minorHAnsi"/>
                <w:sz w:val="24"/>
                <w:szCs w:val="24"/>
                <w:shd w:val="clear" w:color="auto" w:fill="auto"/>
              </w:rPr>
              <w:t>Education</w:t>
            </w:r>
          </w:p>
        </w:tc>
      </w:tr>
    </w:tbl>
    <w:p w14:paraId="4CDE5532" w14:textId="77777777" w:rsidR="007B76A4" w:rsidRPr="000B00B1" w:rsidRDefault="0096016B" w:rsidP="006526E4">
      <w:pPr>
        <w:pStyle w:val="spanpaddedline"/>
        <w:shd w:val="clear" w:color="auto" w:fill="FFFFFF"/>
        <w:spacing w:line="340" w:lineRule="atLeast"/>
        <w:ind w:left="200" w:right="200"/>
        <w:rPr>
          <w:rStyle w:val="documenttxtBold"/>
          <w:rFonts w:asciiTheme="minorHAnsi" w:eastAsia="Century Gothic" w:hAnsiTheme="minorHAnsi" w:cstheme="minorHAnsi"/>
          <w:b w:val="0"/>
          <w:bCs w:val="0"/>
        </w:rPr>
      </w:pPr>
      <w:r w:rsidRPr="000B00B1">
        <w:rPr>
          <w:rStyle w:val="documenttxtBold"/>
          <w:rFonts w:asciiTheme="minorHAnsi" w:eastAsia="Century Gothic" w:hAnsiTheme="minorHAnsi" w:cstheme="minorHAnsi"/>
        </w:rPr>
        <w:lastRenderedPageBreak/>
        <w:t>Master of Science</w:t>
      </w:r>
      <w:r w:rsidRPr="000B00B1">
        <w:rPr>
          <w:rStyle w:val="span"/>
          <w:rFonts w:asciiTheme="minorHAnsi" w:eastAsia="Century Gothic" w:hAnsiTheme="minorHAnsi" w:cstheme="minorHAnsi"/>
        </w:rPr>
        <w:t xml:space="preserve">: Computer </w:t>
      </w:r>
      <w:r w:rsidR="00C34175" w:rsidRPr="000B00B1">
        <w:rPr>
          <w:rStyle w:val="span"/>
          <w:rFonts w:asciiTheme="minorHAnsi" w:eastAsia="Century Gothic" w:hAnsiTheme="minorHAnsi" w:cstheme="minorHAnsi"/>
        </w:rPr>
        <w:t>and</w:t>
      </w:r>
      <w:r w:rsidRPr="000B00B1">
        <w:rPr>
          <w:rStyle w:val="span"/>
          <w:rFonts w:asciiTheme="minorHAnsi" w:eastAsia="Century Gothic" w:hAnsiTheme="minorHAnsi" w:cstheme="minorHAnsi"/>
        </w:rPr>
        <w:t xml:space="preserve"> Information Sciences</w:t>
      </w:r>
      <w:r w:rsidR="00E33F7B" w:rsidRPr="000B00B1">
        <w:rPr>
          <w:rStyle w:val="span"/>
          <w:rFonts w:asciiTheme="minorHAnsi" w:eastAsia="Century Gothic" w:hAnsiTheme="minorHAnsi" w:cstheme="minorHAnsi"/>
        </w:rPr>
        <w:t>, Texas Tech University | Texas</w:t>
      </w:r>
    </w:p>
    <w:p w14:paraId="08774F7C" w14:textId="77777777" w:rsidR="00974BCF" w:rsidRPr="000B00B1" w:rsidRDefault="0096016B" w:rsidP="00E33F7B">
      <w:pPr>
        <w:pStyle w:val="spanpaddedline"/>
        <w:shd w:val="clear" w:color="auto" w:fill="FFFFFF"/>
        <w:spacing w:line="340" w:lineRule="atLeast"/>
        <w:ind w:left="200" w:right="200"/>
        <w:rPr>
          <w:rFonts w:asciiTheme="minorHAnsi" w:eastAsia="Century Gothic" w:hAnsiTheme="minorHAnsi" w:cstheme="minorHAnsi"/>
        </w:rPr>
      </w:pPr>
      <w:r w:rsidRPr="000B00B1">
        <w:rPr>
          <w:rStyle w:val="documenttxtBold"/>
          <w:rFonts w:asciiTheme="minorHAnsi" w:eastAsia="Century Gothic" w:hAnsiTheme="minorHAnsi" w:cstheme="minorHAnsi"/>
        </w:rPr>
        <w:t>Bachelor of Science</w:t>
      </w:r>
      <w:r w:rsidRPr="000B00B1">
        <w:rPr>
          <w:rStyle w:val="span"/>
          <w:rFonts w:asciiTheme="minorHAnsi" w:eastAsia="Century Gothic" w:hAnsiTheme="minorHAnsi" w:cstheme="minorHAnsi"/>
        </w:rPr>
        <w:t xml:space="preserve">: Computer Science </w:t>
      </w:r>
      <w:r w:rsidR="00FA3999" w:rsidRPr="000B00B1">
        <w:rPr>
          <w:rStyle w:val="span"/>
          <w:rFonts w:asciiTheme="minorHAnsi" w:eastAsia="Century Gothic" w:hAnsiTheme="minorHAnsi" w:cstheme="minorHAnsi"/>
        </w:rPr>
        <w:t>and</w:t>
      </w:r>
      <w:r w:rsidRPr="000B00B1">
        <w:rPr>
          <w:rStyle w:val="span"/>
          <w:rFonts w:asciiTheme="minorHAnsi" w:eastAsia="Century Gothic" w:hAnsiTheme="minorHAnsi" w:cstheme="minorHAnsi"/>
        </w:rPr>
        <w:t xml:space="preserve"> Programming</w:t>
      </w:r>
      <w:r w:rsidR="005F76A7" w:rsidRPr="000B00B1">
        <w:rPr>
          <w:rStyle w:val="span"/>
          <w:rFonts w:asciiTheme="minorHAnsi" w:eastAsia="Century Gothic" w:hAnsiTheme="minorHAnsi" w:cstheme="minorHAnsi"/>
        </w:rPr>
        <w:t>, JNTUK</w:t>
      </w:r>
      <w:r w:rsidR="00832681" w:rsidRPr="000B00B1">
        <w:rPr>
          <w:rStyle w:val="span"/>
          <w:rFonts w:asciiTheme="minorHAnsi" w:eastAsia="Century Gothic" w:hAnsiTheme="minorHAnsi" w:cstheme="minorHAnsi"/>
        </w:rPr>
        <w:t>|</w:t>
      </w:r>
      <w:r w:rsidR="005F76A7" w:rsidRPr="000B00B1">
        <w:rPr>
          <w:rStyle w:val="span"/>
          <w:rFonts w:asciiTheme="minorHAnsi" w:eastAsia="Century Gothic" w:hAnsiTheme="minorHAnsi" w:cstheme="minorHAnsi"/>
        </w:rPr>
        <w:t xml:space="preserve"> India</w:t>
      </w:r>
      <w:r w:rsidRPr="000B00B1">
        <w:rPr>
          <w:rFonts w:asciiTheme="minorHAnsi" w:eastAsia="Century Gothic" w:hAnsiTheme="minorHAnsi" w:cstheme="minorHAnsi"/>
        </w:rPr>
        <w:t> </w:t>
      </w:r>
    </w:p>
    <w:sectPr w:rsidR="00974BCF" w:rsidRPr="000B00B1" w:rsidSect="000C421D">
      <w:pgSz w:w="12240" w:h="15840"/>
      <w:pgMar w:top="640" w:right="640" w:bottom="64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E347041-AB13-482B-A401-119667049D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EE0B50-8842-47EB-9EB9-26D92172A4BA}"/>
    <w:embedBold r:id="rId3" w:fontKey="{0DAF1911-F797-4A0B-B974-B410EDB8058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CE1317E9-B11E-44C8-88ED-AE27EBFB8AC7}"/>
    <w:embedBold r:id="rId5" w:fontKey="{3BE0396A-E747-4521-A587-21E57EB05CAB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6" w:fontKey="{C7BBB44B-81C1-4F56-85EA-0ACAA99420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536B6F6"/>
    <w:lvl w:ilvl="0" w:tplc="53B604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909A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C0D8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27F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68E8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ACA9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F832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143E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A0C5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D8CD6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2806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468A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2CC1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360C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8274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00E2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1696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D8EC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65455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BEF4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B4C8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404D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C012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00DA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6836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6E18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78B3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43635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EE73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A298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5CEA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0627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CACE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AEC9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904A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580F4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6E03E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DAF3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5A34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800C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2A80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D4B5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686F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D0A6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3AF7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35492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1244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2858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1C02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5638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869D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2A4A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AA39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CAB0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BE02C7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BCB7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BE54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AC23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745C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B0BB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B674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204F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24B4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CF41D4B"/>
    <w:multiLevelType w:val="multilevel"/>
    <w:tmpl w:val="FEB2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803E1"/>
    <w:multiLevelType w:val="multilevel"/>
    <w:tmpl w:val="04EE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31323"/>
    <w:multiLevelType w:val="multilevel"/>
    <w:tmpl w:val="C57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9395F"/>
    <w:multiLevelType w:val="multilevel"/>
    <w:tmpl w:val="568A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0129D"/>
    <w:multiLevelType w:val="multilevel"/>
    <w:tmpl w:val="7C4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65D28"/>
    <w:multiLevelType w:val="hybridMultilevel"/>
    <w:tmpl w:val="1A488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1365B"/>
    <w:multiLevelType w:val="hybridMultilevel"/>
    <w:tmpl w:val="E604D26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46740167"/>
    <w:multiLevelType w:val="multilevel"/>
    <w:tmpl w:val="088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103C3"/>
    <w:multiLevelType w:val="hybridMultilevel"/>
    <w:tmpl w:val="046CF9E6"/>
    <w:lvl w:ilvl="0" w:tplc="A42A7EEA">
      <w:start w:val="1"/>
      <w:numFmt w:val="bullet"/>
      <w:lvlText w:val="•"/>
      <w:lvlJc w:val="left"/>
      <w:pPr>
        <w:ind w:left="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4C5B16">
      <w:start w:val="1"/>
      <w:numFmt w:val="bullet"/>
      <w:lvlText w:val="o"/>
      <w:lvlJc w:val="left"/>
      <w:pPr>
        <w:ind w:left="14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3C7D9A">
      <w:start w:val="1"/>
      <w:numFmt w:val="bullet"/>
      <w:lvlText w:val="▪"/>
      <w:lvlJc w:val="left"/>
      <w:pPr>
        <w:ind w:left="2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561DD2">
      <w:start w:val="1"/>
      <w:numFmt w:val="bullet"/>
      <w:lvlText w:val="•"/>
      <w:lvlJc w:val="left"/>
      <w:pPr>
        <w:ind w:left="29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B4B104">
      <w:start w:val="1"/>
      <w:numFmt w:val="bullet"/>
      <w:lvlText w:val="o"/>
      <w:lvlJc w:val="left"/>
      <w:pPr>
        <w:ind w:left="36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BC296A">
      <w:start w:val="1"/>
      <w:numFmt w:val="bullet"/>
      <w:lvlText w:val="▪"/>
      <w:lvlJc w:val="left"/>
      <w:pPr>
        <w:ind w:left="4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58B87C">
      <w:start w:val="1"/>
      <w:numFmt w:val="bullet"/>
      <w:lvlText w:val="•"/>
      <w:lvlJc w:val="left"/>
      <w:pPr>
        <w:ind w:left="5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961540">
      <w:start w:val="1"/>
      <w:numFmt w:val="bullet"/>
      <w:lvlText w:val="o"/>
      <w:lvlJc w:val="left"/>
      <w:pPr>
        <w:ind w:left="5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F4AC16">
      <w:start w:val="1"/>
      <w:numFmt w:val="bullet"/>
      <w:lvlText w:val="▪"/>
      <w:lvlJc w:val="left"/>
      <w:pPr>
        <w:ind w:left="6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D83121"/>
    <w:multiLevelType w:val="multilevel"/>
    <w:tmpl w:val="E99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988861">
    <w:abstractNumId w:val="0"/>
  </w:num>
  <w:num w:numId="2" w16cid:durableId="1676688277">
    <w:abstractNumId w:val="1"/>
  </w:num>
  <w:num w:numId="3" w16cid:durableId="968322762">
    <w:abstractNumId w:val="2"/>
  </w:num>
  <w:num w:numId="4" w16cid:durableId="200214570">
    <w:abstractNumId w:val="3"/>
  </w:num>
  <w:num w:numId="5" w16cid:durableId="886064438">
    <w:abstractNumId w:val="4"/>
  </w:num>
  <w:num w:numId="6" w16cid:durableId="1191190605">
    <w:abstractNumId w:val="5"/>
  </w:num>
  <w:num w:numId="7" w16cid:durableId="1291400456">
    <w:abstractNumId w:val="6"/>
  </w:num>
  <w:num w:numId="8" w16cid:durableId="82261595">
    <w:abstractNumId w:val="12"/>
  </w:num>
  <w:num w:numId="9" w16cid:durableId="2142334286">
    <w:abstractNumId w:val="13"/>
  </w:num>
  <w:num w:numId="10" w16cid:durableId="1146432035">
    <w:abstractNumId w:val="15"/>
  </w:num>
  <w:num w:numId="11" w16cid:durableId="1659193733">
    <w:abstractNumId w:val="10"/>
  </w:num>
  <w:num w:numId="12" w16cid:durableId="1268462528">
    <w:abstractNumId w:val="7"/>
  </w:num>
  <w:num w:numId="13" w16cid:durableId="219168764">
    <w:abstractNumId w:val="14"/>
  </w:num>
  <w:num w:numId="14" w16cid:durableId="381173110">
    <w:abstractNumId w:val="16"/>
  </w:num>
  <w:num w:numId="15" w16cid:durableId="2068450246">
    <w:abstractNumId w:val="9"/>
  </w:num>
  <w:num w:numId="16" w16cid:durableId="890580509">
    <w:abstractNumId w:val="8"/>
  </w:num>
  <w:num w:numId="17" w16cid:durableId="17464921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BCF"/>
    <w:rsid w:val="00006E5B"/>
    <w:rsid w:val="0003190E"/>
    <w:rsid w:val="00031E55"/>
    <w:rsid w:val="00033FB4"/>
    <w:rsid w:val="000652A5"/>
    <w:rsid w:val="00072F23"/>
    <w:rsid w:val="000B00B1"/>
    <w:rsid w:val="000B5C80"/>
    <w:rsid w:val="000C421D"/>
    <w:rsid w:val="000D2EA8"/>
    <w:rsid w:val="000E7E4B"/>
    <w:rsid w:val="000F6CAE"/>
    <w:rsid w:val="00100CDE"/>
    <w:rsid w:val="00104EBF"/>
    <w:rsid w:val="00112A67"/>
    <w:rsid w:val="00113454"/>
    <w:rsid w:val="001428B7"/>
    <w:rsid w:val="001663CB"/>
    <w:rsid w:val="001805B8"/>
    <w:rsid w:val="001859DE"/>
    <w:rsid w:val="00196358"/>
    <w:rsid w:val="001B06B5"/>
    <w:rsid w:val="001E1783"/>
    <w:rsid w:val="0023239C"/>
    <w:rsid w:val="002568D1"/>
    <w:rsid w:val="002715C4"/>
    <w:rsid w:val="00287A44"/>
    <w:rsid w:val="002C2E79"/>
    <w:rsid w:val="002C7BD1"/>
    <w:rsid w:val="002D376C"/>
    <w:rsid w:val="002F3EF3"/>
    <w:rsid w:val="00302F4F"/>
    <w:rsid w:val="00330991"/>
    <w:rsid w:val="00345875"/>
    <w:rsid w:val="00354077"/>
    <w:rsid w:val="00363538"/>
    <w:rsid w:val="0037670C"/>
    <w:rsid w:val="003B2566"/>
    <w:rsid w:val="003B3E9A"/>
    <w:rsid w:val="003E476A"/>
    <w:rsid w:val="003F564C"/>
    <w:rsid w:val="004073B4"/>
    <w:rsid w:val="00436C2D"/>
    <w:rsid w:val="00452A0F"/>
    <w:rsid w:val="0046273D"/>
    <w:rsid w:val="00462A9B"/>
    <w:rsid w:val="00467B24"/>
    <w:rsid w:val="00480A14"/>
    <w:rsid w:val="00483507"/>
    <w:rsid w:val="00487491"/>
    <w:rsid w:val="004C0ACC"/>
    <w:rsid w:val="004F6DCD"/>
    <w:rsid w:val="0053776F"/>
    <w:rsid w:val="00586D2A"/>
    <w:rsid w:val="00593A27"/>
    <w:rsid w:val="00595523"/>
    <w:rsid w:val="005A2471"/>
    <w:rsid w:val="005B7C54"/>
    <w:rsid w:val="005E2D91"/>
    <w:rsid w:val="005F2591"/>
    <w:rsid w:val="005F5B82"/>
    <w:rsid w:val="005F6E08"/>
    <w:rsid w:val="005F76A7"/>
    <w:rsid w:val="006063BD"/>
    <w:rsid w:val="006526E4"/>
    <w:rsid w:val="0065496E"/>
    <w:rsid w:val="00654F83"/>
    <w:rsid w:val="006551D3"/>
    <w:rsid w:val="006B18E6"/>
    <w:rsid w:val="006B67B7"/>
    <w:rsid w:val="006B7A27"/>
    <w:rsid w:val="006D3F9C"/>
    <w:rsid w:val="006D4424"/>
    <w:rsid w:val="006D51EC"/>
    <w:rsid w:val="006E1D11"/>
    <w:rsid w:val="006E27E0"/>
    <w:rsid w:val="006F2C44"/>
    <w:rsid w:val="00705180"/>
    <w:rsid w:val="00711665"/>
    <w:rsid w:val="00736C3A"/>
    <w:rsid w:val="007643B3"/>
    <w:rsid w:val="00786A48"/>
    <w:rsid w:val="00796A3D"/>
    <w:rsid w:val="007B76A4"/>
    <w:rsid w:val="007C0EDC"/>
    <w:rsid w:val="007F3A3F"/>
    <w:rsid w:val="007F46DB"/>
    <w:rsid w:val="00804117"/>
    <w:rsid w:val="00813B59"/>
    <w:rsid w:val="008141AF"/>
    <w:rsid w:val="00832681"/>
    <w:rsid w:val="00836AE0"/>
    <w:rsid w:val="00844BE6"/>
    <w:rsid w:val="008A67B4"/>
    <w:rsid w:val="008E349D"/>
    <w:rsid w:val="008F7127"/>
    <w:rsid w:val="00927C74"/>
    <w:rsid w:val="00950A58"/>
    <w:rsid w:val="009567B5"/>
    <w:rsid w:val="0096016B"/>
    <w:rsid w:val="00974BCF"/>
    <w:rsid w:val="00975ED3"/>
    <w:rsid w:val="00995D0E"/>
    <w:rsid w:val="009C345B"/>
    <w:rsid w:val="009D6C79"/>
    <w:rsid w:val="00A1714D"/>
    <w:rsid w:val="00A5738D"/>
    <w:rsid w:val="00A912DC"/>
    <w:rsid w:val="00AA47E9"/>
    <w:rsid w:val="00AB4DF1"/>
    <w:rsid w:val="00AF6C07"/>
    <w:rsid w:val="00B05A18"/>
    <w:rsid w:val="00B32A7E"/>
    <w:rsid w:val="00B36D47"/>
    <w:rsid w:val="00B44754"/>
    <w:rsid w:val="00B47557"/>
    <w:rsid w:val="00B577C7"/>
    <w:rsid w:val="00B8622A"/>
    <w:rsid w:val="00BA2B18"/>
    <w:rsid w:val="00BB2ABB"/>
    <w:rsid w:val="00BB604F"/>
    <w:rsid w:val="00BB719D"/>
    <w:rsid w:val="00BE68AA"/>
    <w:rsid w:val="00C03E2C"/>
    <w:rsid w:val="00C03F69"/>
    <w:rsid w:val="00C13AD5"/>
    <w:rsid w:val="00C30662"/>
    <w:rsid w:val="00C32D2E"/>
    <w:rsid w:val="00C34175"/>
    <w:rsid w:val="00C622C1"/>
    <w:rsid w:val="00C71A7E"/>
    <w:rsid w:val="00C91325"/>
    <w:rsid w:val="00CC46DA"/>
    <w:rsid w:val="00D26199"/>
    <w:rsid w:val="00D608ED"/>
    <w:rsid w:val="00D623A8"/>
    <w:rsid w:val="00D90E92"/>
    <w:rsid w:val="00D96C59"/>
    <w:rsid w:val="00DE0F02"/>
    <w:rsid w:val="00DE24C9"/>
    <w:rsid w:val="00DF71D7"/>
    <w:rsid w:val="00E3040B"/>
    <w:rsid w:val="00E3055C"/>
    <w:rsid w:val="00E33F7B"/>
    <w:rsid w:val="00E61D4E"/>
    <w:rsid w:val="00E63DD9"/>
    <w:rsid w:val="00EC2CD2"/>
    <w:rsid w:val="00ED1B40"/>
    <w:rsid w:val="00EE5791"/>
    <w:rsid w:val="00EE7A4C"/>
    <w:rsid w:val="00EF6FEA"/>
    <w:rsid w:val="00F366C1"/>
    <w:rsid w:val="00F67E3A"/>
    <w:rsid w:val="00F728C9"/>
    <w:rsid w:val="00F76CA3"/>
    <w:rsid w:val="00FA3999"/>
    <w:rsid w:val="00FC2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22DC"/>
  <w15:docId w15:val="{03CF6C05-3D59-4E5F-A352-3D5B651A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rsid w:val="000C421D"/>
    <w:pPr>
      <w:shd w:val="clear" w:color="auto" w:fill="FFFFFF"/>
      <w:spacing w:line="340" w:lineRule="atLeast"/>
    </w:pPr>
    <w:rPr>
      <w:color w:val="4A4A4A"/>
      <w:shd w:val="clear" w:color="auto" w:fill="FFFFFF"/>
    </w:rPr>
  </w:style>
  <w:style w:type="paragraph" w:customStyle="1" w:styleId="divdocumentdivsectionfirstsectionnotheadingsection">
    <w:name w:val="div_document_div_section_firstsection_not(.headingsection)"/>
    <w:basedOn w:val="Normal"/>
    <w:rsid w:val="000C421D"/>
  </w:style>
  <w:style w:type="paragraph" w:customStyle="1" w:styleId="divdocumentdivparagraph">
    <w:name w:val="div_document_div_paragraph"/>
    <w:basedOn w:val="Normal"/>
    <w:rsid w:val="000C421D"/>
    <w:pPr>
      <w:pBdr>
        <w:top w:val="none" w:sz="0" w:space="10" w:color="auto"/>
      </w:pBdr>
    </w:pPr>
  </w:style>
  <w:style w:type="paragraph" w:customStyle="1" w:styleId="divname">
    <w:name w:val="div_name"/>
    <w:basedOn w:val="div"/>
    <w:rsid w:val="000C421D"/>
    <w:pPr>
      <w:spacing w:line="920" w:lineRule="atLeast"/>
      <w:jc w:val="center"/>
    </w:pPr>
    <w:rPr>
      <w:caps/>
      <w:sz w:val="82"/>
      <w:szCs w:val="82"/>
    </w:rPr>
  </w:style>
  <w:style w:type="paragraph" w:customStyle="1" w:styleId="div">
    <w:name w:val="div"/>
    <w:basedOn w:val="Normal"/>
    <w:rsid w:val="000C421D"/>
  </w:style>
  <w:style w:type="character" w:customStyle="1" w:styleId="span">
    <w:name w:val="span"/>
    <w:basedOn w:val="DefaultParagraphFont"/>
    <w:rsid w:val="000C421D"/>
    <w:rPr>
      <w:sz w:val="24"/>
      <w:szCs w:val="24"/>
      <w:bdr w:val="none" w:sz="0" w:space="0" w:color="auto"/>
      <w:vertAlign w:val="baseline"/>
    </w:rPr>
  </w:style>
  <w:style w:type="paragraph" w:customStyle="1" w:styleId="divdocumentdivsectionnotheadingsection">
    <w:name w:val="div_document_div_section_not(.headingsection)"/>
    <w:basedOn w:val="Normal"/>
    <w:rsid w:val="000C421D"/>
  </w:style>
  <w:style w:type="paragraph" w:customStyle="1" w:styleId="divaddress">
    <w:name w:val="div_address"/>
    <w:basedOn w:val="div"/>
    <w:rsid w:val="000C421D"/>
    <w:pPr>
      <w:spacing w:line="340" w:lineRule="atLeast"/>
      <w:jc w:val="center"/>
    </w:pPr>
  </w:style>
  <w:style w:type="paragraph" w:customStyle="1" w:styleId="spanpaddedline">
    <w:name w:val="span_paddedline"/>
    <w:basedOn w:val="spanParagraph"/>
    <w:rsid w:val="000C421D"/>
  </w:style>
  <w:style w:type="paragraph" w:customStyle="1" w:styleId="spanParagraph">
    <w:name w:val="span Paragraph"/>
    <w:basedOn w:val="Normal"/>
    <w:rsid w:val="000C421D"/>
  </w:style>
  <w:style w:type="paragraph" w:customStyle="1" w:styleId="divdocumentsection">
    <w:name w:val="div_document_section"/>
    <w:basedOn w:val="Normal"/>
    <w:rsid w:val="000C421D"/>
  </w:style>
  <w:style w:type="character" w:customStyle="1" w:styleId="divdocumentdivsectiontitle">
    <w:name w:val="div_document_div_sectiontitle"/>
    <w:basedOn w:val="DefaultParagraphFont"/>
    <w:rsid w:val="000C421D"/>
    <w:rPr>
      <w:b/>
      <w:bCs/>
      <w:caps/>
      <w:spacing w:val="10"/>
      <w:sz w:val="26"/>
      <w:szCs w:val="26"/>
      <w:shd w:val="clear" w:color="auto" w:fill="858B92"/>
    </w:rPr>
  </w:style>
  <w:style w:type="table" w:customStyle="1" w:styleId="divdocumentheading">
    <w:name w:val="div_document_heading"/>
    <w:basedOn w:val="TableNormal"/>
    <w:rsid w:val="000C421D"/>
    <w:tblPr/>
  </w:style>
  <w:style w:type="paragraph" w:customStyle="1" w:styleId="divdocumentdivsectiondivparagraphWrapper">
    <w:name w:val="div_document_div_section_div_paragraphWrapper"/>
    <w:basedOn w:val="Normal"/>
    <w:rsid w:val="000C421D"/>
  </w:style>
  <w:style w:type="paragraph" w:customStyle="1" w:styleId="divdocumentsinglecolumn">
    <w:name w:val="div_document_singlecolumn"/>
    <w:basedOn w:val="Normal"/>
    <w:rsid w:val="000C421D"/>
    <w:pPr>
      <w:pBdr>
        <w:left w:val="none" w:sz="0" w:space="10" w:color="auto"/>
        <w:right w:val="none" w:sz="0" w:space="10" w:color="auto"/>
      </w:pBdr>
    </w:pPr>
  </w:style>
  <w:style w:type="paragraph" w:customStyle="1" w:styleId="p">
    <w:name w:val="p"/>
    <w:basedOn w:val="Normal"/>
    <w:rsid w:val="000C421D"/>
  </w:style>
  <w:style w:type="paragraph" w:customStyle="1" w:styleId="divdocumentulli">
    <w:name w:val="div_document_ul_li"/>
    <w:basedOn w:val="Normal"/>
    <w:rsid w:val="000C421D"/>
    <w:pPr>
      <w:pBdr>
        <w:left w:val="none" w:sz="0" w:space="2" w:color="auto"/>
      </w:pBdr>
    </w:pPr>
  </w:style>
  <w:style w:type="character" w:customStyle="1" w:styleId="Strong1">
    <w:name w:val="Strong1"/>
    <w:basedOn w:val="DefaultParagraphFont"/>
    <w:rsid w:val="000C421D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rsid w:val="000C421D"/>
    <w:tblPr/>
  </w:style>
  <w:style w:type="character" w:customStyle="1" w:styleId="divdocumentparlrColmndateswrapper">
    <w:name w:val="div_document_parlrColmn_dates_wrapper"/>
    <w:basedOn w:val="DefaultParagraphFont"/>
    <w:rsid w:val="000C421D"/>
  </w:style>
  <w:style w:type="paragraph" w:customStyle="1" w:styleId="divdocumentparlrColmndateswrapperspanpaddedline">
    <w:name w:val="div_document_parlrColmn_dates_wrapper_span_paddedline"/>
    <w:basedOn w:val="Normal"/>
    <w:rsid w:val="000C421D"/>
    <w:pPr>
      <w:pBdr>
        <w:left w:val="none" w:sz="0" w:space="10" w:color="auto"/>
      </w:pBdr>
    </w:pPr>
  </w:style>
  <w:style w:type="character" w:customStyle="1" w:styleId="divdocumentparlrColmndateswrapperspanpaddedlineCharacter">
    <w:name w:val="div_document_parlrColmn_dates_wrapper_span_paddedline Character"/>
    <w:basedOn w:val="DefaultParagraphFont"/>
    <w:rsid w:val="000C421D"/>
  </w:style>
  <w:style w:type="character" w:customStyle="1" w:styleId="documenttxtBold">
    <w:name w:val="document_txtBold"/>
    <w:basedOn w:val="DefaultParagraphFont"/>
    <w:rsid w:val="000C421D"/>
    <w:rPr>
      <w:b/>
      <w:bCs/>
    </w:rPr>
  </w:style>
  <w:style w:type="character" w:customStyle="1" w:styleId="divdocumentparlrColmnsinglecolumn">
    <w:name w:val="div_document_parlrColmn_singlecolumn"/>
    <w:basedOn w:val="DefaultParagraphFont"/>
    <w:rsid w:val="000C421D"/>
  </w:style>
  <w:style w:type="paragraph" w:customStyle="1" w:styleId="divdocumentparlrColmnulli">
    <w:name w:val="div_document_parlrColmn_ul_li"/>
    <w:basedOn w:val="Normal"/>
    <w:rsid w:val="000C421D"/>
    <w:pPr>
      <w:pBdr>
        <w:left w:val="none" w:sz="0" w:space="5" w:color="auto"/>
      </w:pBdr>
    </w:pPr>
  </w:style>
  <w:style w:type="table" w:customStyle="1" w:styleId="divdocumentdivparagraphTable">
    <w:name w:val="div_document_div_paragraph Table"/>
    <w:basedOn w:val="TableNormal"/>
    <w:rsid w:val="000C421D"/>
    <w:tblPr/>
  </w:style>
  <w:style w:type="character" w:customStyle="1" w:styleId="divdocumentdivparagraphparlrColmnnth-last-of-type1dateswrapper">
    <w:name w:val="div_document_div_paragraph_parlrColmn_nth-last-of-type(1)_dates_wrapper"/>
    <w:basedOn w:val="DefaultParagraphFont"/>
    <w:rsid w:val="000C421D"/>
  </w:style>
  <w:style w:type="character" w:customStyle="1" w:styleId="divdocumentdivparagraphparlrColmnnth-last-of-type1singlecolumn">
    <w:name w:val="div_document_div_paragraph_parlrColmn_nth-last-of-type(1)_singlecolumn"/>
    <w:basedOn w:val="DefaultParagraphFont"/>
    <w:rsid w:val="000C421D"/>
  </w:style>
  <w:style w:type="paragraph" w:customStyle="1" w:styleId="divdocumentdivsectionSECTIONEDUCdivparagraphWrapper">
    <w:name w:val="div_document_div_section_SECTION_EDUC_div_paragraphWrapper"/>
    <w:basedOn w:val="Normal"/>
    <w:rsid w:val="000C421D"/>
  </w:style>
  <w:style w:type="character" w:customStyle="1" w:styleId="singlecolumnspanpaddedlinenth-child1">
    <w:name w:val="singlecolumn_span_paddedline_nth-child(1)"/>
    <w:basedOn w:val="DefaultParagraphFont"/>
    <w:rsid w:val="000C421D"/>
  </w:style>
  <w:style w:type="paragraph" w:customStyle="1" w:styleId="divdocumentdivparagraphdivemptyDiv">
    <w:name w:val="div_document_div_paragraph_div_emptyDiv"/>
    <w:basedOn w:val="Normal"/>
    <w:rsid w:val="000C421D"/>
    <w:rPr>
      <w:vanish/>
    </w:rPr>
  </w:style>
  <w:style w:type="paragraph" w:customStyle="1" w:styleId="divdocumentdivparagraphnth-last-child1divemptyDiv">
    <w:name w:val="div_document_div_paragraph_nth-last-child(1)_div_emptyDiv"/>
    <w:basedOn w:val="Normal"/>
    <w:rsid w:val="000C421D"/>
  </w:style>
  <w:style w:type="table" w:styleId="TableGrid">
    <w:name w:val="Table Grid"/>
    <w:basedOn w:val="TableNormal"/>
    <w:uiPriority w:val="59"/>
    <w:rsid w:val="007B76A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ss-1e9vzq8">
    <w:name w:val="css-1e9vzq8"/>
    <w:basedOn w:val="Normal"/>
    <w:rsid w:val="00595523"/>
    <w:pPr>
      <w:spacing w:before="100" w:beforeAutospacing="1" w:after="100" w:afterAutospacing="1" w:line="240" w:lineRule="auto"/>
      <w:textAlignment w:val="auto"/>
    </w:p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Bullet List,FooterText,numbered,List Paragraph1,Figure_name,B1"/>
    <w:basedOn w:val="Normal"/>
    <w:link w:val="ListParagraphChar"/>
    <w:uiPriority w:val="99"/>
    <w:qFormat/>
    <w:rsid w:val="00BE68AA"/>
    <w:pPr>
      <w:spacing w:after="160" w:line="259" w:lineRule="auto"/>
      <w:ind w:left="720" w:right="144"/>
      <w:contextualSpacing/>
      <w:jc w:val="both"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ist Char,B1 Char"/>
    <w:link w:val="ListParagraph"/>
    <w:uiPriority w:val="99"/>
    <w:qFormat/>
    <w:locked/>
    <w:rsid w:val="00BE68AA"/>
    <w:rPr>
      <w:rFonts w:asciiTheme="minorHAnsi" w:eastAsiaTheme="minorHAnsi" w:hAnsiTheme="minorHAnsi" w:cstheme="minorBidi"/>
      <w:sz w:val="22"/>
      <w:szCs w:val="22"/>
    </w:rPr>
  </w:style>
  <w:style w:type="paragraph" w:customStyle="1" w:styleId="public-draftstyledefault-unorderedlistitem">
    <w:name w:val="public-draftstyledefault-unorderedlistitem"/>
    <w:basedOn w:val="Normal"/>
    <w:rsid w:val="00BE68AA"/>
    <w:pPr>
      <w:spacing w:before="100" w:beforeAutospacing="1" w:after="100" w:afterAutospacing="1" w:line="240" w:lineRule="auto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00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453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tableau.com/support/releases/desktop/2021.1.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ableau.com/support/releases/desktop/2021.1.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C0438-4E86-41E9-B543-E0A041EAA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2711</Words>
  <Characters>15453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Ramya Nallani</vt:lpstr>
    </vt:vector>
  </TitlesOfParts>
  <Company/>
  <LinksUpToDate>false</LinksUpToDate>
  <CharactersWithSpaces>18128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Ramya Nallani</dc:title>
  <dc:creator>Nallani, Ramyasri</dc:creator>
  <cp:lastModifiedBy>ramyasrinallani99@gmail.com</cp:lastModifiedBy>
  <cp:revision>16</cp:revision>
  <cp:lastPrinted>2023-01-09T19:39:00Z</cp:lastPrinted>
  <dcterms:created xsi:type="dcterms:W3CDTF">2024-09-26T15:20:00Z</dcterms:created>
  <dcterms:modified xsi:type="dcterms:W3CDTF">2025-02-28T19:20:00Z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35d5a9db-a537-424c-b2dd-a8acab19f52e</vt:lpwstr>
  </property>
  <property fmtid="{D5CDD505-2E9C-101B-9397-08002B2CF9AE}" pid="3" name="x1ye=0">
    <vt:lpwstr>THMAAB+LCAAAAAAABAAUm8Vy41AQRT/ICzEtxcysnZiZ9fWTydKV2NJT973nVDksS4IYxnIgSXI4j5MYRuMEQ6IETGIcTeFT0cobaTWI3LCom86el+m7fdbILD8ZpzyRb0u4MzXHhGPNljMB9xPUYOrr1/lWZfuWjanvIiRDownunfuKUs+IyBd/MPQcLu9HI1VdzxLBk7Nz68PSooVXrsH8igsOiV9D3zZpATyQG473pOcOgbmbcSC+cV9OwiY</vt:lpwstr>
  </property>
  <property fmtid="{D5CDD505-2E9C-101B-9397-08002B2CF9AE}" pid="4" name="x1ye=1">
    <vt:lpwstr>P/Zg1YJCuDFJ0KYFJnHdPf0wsoq/mrYDlue3sPA8F/eUw7/ZXIeKa9V6H3Lt3Y7stpt11ZHdhHqtA1kQk3mXiIg9TqimurW3fft7iOXYhAn4aIIlnrIalmsazekUSr4RTrfAGmc2wntbRg+SaJiKDv2x8tywdm82R0yEYbCSgdxTttJiUMVUMW2daIjwdOQqTTREr5/nF5yvJSuOvek6GmQGcGfYild35O+jeN98eG0zzxzaPw/Vy6VM3dYTfPY</vt:lpwstr>
  </property>
  <property fmtid="{D5CDD505-2E9C-101B-9397-08002B2CF9AE}" pid="5" name="x1ye=10">
    <vt:lpwstr>xaGWQ0yX7S0nWvL4qFybbs3wbQ4nzgOP8HW80MQsV9yo0fEtBCmuwkNTXStCAEQz+A1L+6+GnYqBvrMAfJbVfKphwejdc4qqkhVGF+/1fFVun+dJhiAQm6wDECyZjm+aZpWzErVf0NFS/Yf35nYucfmmGJ4XR/4COyy3v3+UHGJd85Vpm9ZjaXP+Yv3ltasqAKrc8exX5A/bjeXqCwIoW+h2zkKcPRuJ7j9cZdC3nn08QouTcouFDGjxkiSF37L</vt:lpwstr>
  </property>
  <property fmtid="{D5CDD505-2E9C-101B-9397-08002B2CF9AE}" pid="6" name="x1ye=100">
    <vt:lpwstr>zTminQXYx5akkmPTg8cisUjkqsYn/IjqSccyXADptVcs5+FNGVfViV+R+vn8GIWkYlMhT5qvYyvANC6Vbpq9p/XvHw9eb6tuu0M6MhR/OE0pIGutZVJMr+SX4DdX13mSmC9xHiMcGHAfZqv3jmvT+gyrBewK/Ia1aQxge4l29sFdRuSA+vlJtyI8x/pvOvwqZqYMoB2+JJrx3rkcLWrQB+PXuXuX5KrdW3oAvT7c9LRU8vjJQY9i3/TA6tlJ0Xd</vt:lpwstr>
  </property>
  <property fmtid="{D5CDD505-2E9C-101B-9397-08002B2CF9AE}" pid="7" name="x1ye=101">
    <vt:lpwstr>e99b4eptZEGNK+JFWAhNK7aWVioEm+KtJugcym7hDyxxNE3tKXbH3EwOGcG6KwZd8/5zkkby1mF1mUOjMEIybQETu+T4Eji1OSPA/YItZd7Qx2IX0NQGQdlmxvTlVEJjOO0vuMs7WPv94Jnk7G7tMwA/lCmShnThU4u9ERHImNrbqCn2xXxvlvANFJLiqCBRbwfjfvWr5Neuw89Fv3e8/0kf/mEJkKr2e25i0UcnkH5UsIOiPvytxMNGdsaaoD+</vt:lpwstr>
  </property>
  <property fmtid="{D5CDD505-2E9C-101B-9397-08002B2CF9AE}" pid="8" name="x1ye=102">
    <vt:lpwstr>L8apL24K3WTRCdRI1atoLVU1duzDWjZ43a+xj8oR4MtCpXsus6RJjvljT7CgDgwV/QQweCtRy5WcSJi09AHzlZTaMXfuyZ8fJ05oLwCgEAAcrMJxah+YR/e7FMDvhgwbKy+Y5qGICC+e9LsB/gTDSNLOXHOLYW1l31nVud2Qa2Obi21taSlP5uyfWaZY5hPZ+xzLNWWjCQF7x0/kKUa99BfKzl+7BPtk0j2HlKMVauWROBJLxU/UGj/ZHs+7l3J</vt:lpwstr>
  </property>
  <property fmtid="{D5CDD505-2E9C-101B-9397-08002B2CF9AE}" pid="9" name="x1ye=103">
    <vt:lpwstr>b2qj+2EWD3INGXWBgy2C/rhyd82C6JJp2m7wbexKPkAONP3SQpMElvB3K95CXKoJh2futdhEUoZpTVrBXjwY+HKcF8VKi2QGJ/IJbA9stlfxQM+DWVofV4JinGsLGpiH4gSj49jHaEKa6JXKmwdZujTLg2XyDnjfO0CS/vH0mBY1ITfem5mKS6fMbIzEIJ4oLTg43xc0+TY7s6BHwgPn1smuSdxv2TiQT8+TzU2g7OrE19UojVd7MuTIsBipPED</vt:lpwstr>
  </property>
  <property fmtid="{D5CDD505-2E9C-101B-9397-08002B2CF9AE}" pid="10" name="x1ye=104">
    <vt:lpwstr>HUnaYiFxefzfJTJqyjR6kb/V00q6vq35NXeUpIUKuBKT2/LxO65SZqN2d7NR9ZoVdafy2dHw+MV0ryB12O2FvtWG9c4zIgdqrkWur9Ii8A4xy8QVQJ0RhBUprILJB3U4gSqV88fKaTQGmAXtYIL1Dvkaa2EcMaTqxgbKz++bLe5MuHfPIpDszUwp1xHVVNLFDklV6PatglHIqmLOPmTnaWQEHpRrkkIAkLgqhY0mEqzAiA9TM4QhmNB9zgK8PBX</vt:lpwstr>
  </property>
  <property fmtid="{D5CDD505-2E9C-101B-9397-08002B2CF9AE}" pid="11" name="x1ye=105">
    <vt:lpwstr>D0Xa76YRDm/MbdFj9ypIK6GkRQslROILdNj+mZ2khrpTfs+QhCA0KBXDjQySknDh+APEChawbiD1nMSuhTX4dChsLPzdgBpyXIWUWdqINQkN0wOMlfTuilu3BAQRnxXbSRKRUxAVyQK2ckHVY+baZluB5uZm0FjoEtFNilCbKQDG/hrfrEcNWH90LRBO45YqDE22Om5/LYIqG9inJJS+ujRRXkb++86CxBifP/4kYknPkRv5Qvur8zJNnsznXj5</vt:lpwstr>
  </property>
  <property fmtid="{D5CDD505-2E9C-101B-9397-08002B2CF9AE}" pid="12" name="x1ye=106">
    <vt:lpwstr>ZxsopEDM78Vgh2sNTGfeoEZjW65LCVYF4gWryYfoxfRXXNQWlHL8MAIFDut/0JSA40xL2v4hmCm4FtTwfDdLcNN+/CLq0PtVks0t8BbEUwBsRcKO/f0CezeOxtR5MgTUlaODxEI11RojfyyKsiwEmArzVV/tfPQpJmNmAhQbgkoBjgH+amVTC0Maa571gV6i7pF0XL0BpqCJTfRLENtu9RSMPEge8UU5U9o2my+KMLn6jSbXAHBn6TjHH9DqPNA</vt:lpwstr>
  </property>
  <property fmtid="{D5CDD505-2E9C-101B-9397-08002B2CF9AE}" pid="13" name="x1ye=107">
    <vt:lpwstr>rddCbMn7u63cZXehQKN3vPst/O6po2tpVy0ocVfdCnNRZYnfpY62zuEvJ4XTvjU5qG0k91Tr3CaRmSK2spXHuK0Fit6Fl1UqUJjNnMaal5kxCnmpWpv5ayAewg2KDXEJ+ncW7H9BocszSAXJ0WJBNGo0Cl740DNUoEt79t+96lOSoDLAxC15WLOTYzACVSfznkSi1MDeiamsJ8bNo07yPXme9l2/CJkyeWTji5NgnibZiBkZsD4be3xpjQ+MHiC</vt:lpwstr>
  </property>
  <property fmtid="{D5CDD505-2E9C-101B-9397-08002B2CF9AE}" pid="14" name="x1ye=108">
    <vt:lpwstr>wotIjurxntYDQfxUOPVPwAlebUJ3fqa/553OHRDR6L4Hql7aZYnkkVn8ffEVqWOBsYCprKC3X52lkvQ6NU1C/1RYJG70e1GfLzjkoGx2WLxRVicfEnaOFgfeGr9pzMcBlQzgmFCjXDLlxk1hjxVS9Dhrf7rejMf+ohQDfeyZstdJOPAbpbs8IUJsPk5rqt1W/NYHaU3DDt+jifhV289UU+z4pr/+JP5+dxRNKZsxiZgVF+nHKCR66nGI8EU6l9T</vt:lpwstr>
  </property>
  <property fmtid="{D5CDD505-2E9C-101B-9397-08002B2CF9AE}" pid="15" name="x1ye=109">
    <vt:lpwstr>VXr62Bs5yJl6WvWdp5Fjv6lpWl4WDdMTFs5wwz/AUtvtFUJ0tie54USu7W5H9hbxiG5bYd9Wgh1X7wV6qlXQq5tfJoq6jR4PGcgm+p/a2pxz1ds63TQ3ZQUQqO/eDL77ny/4gSdEYdJt3UsvVnnnfBfV8dd8pu2H8h+UiLLSw1kGFYIg/Ktv+/d8T+cwLJBiDPhgzPOsiq/PkybEbNC1rEA5S7kDlSL1lCGYd1wfBPu1WuuqdYUgnwWCyeDpTEr</vt:lpwstr>
  </property>
  <property fmtid="{D5CDD505-2E9C-101B-9397-08002B2CF9AE}" pid="16" name="x1ye=11">
    <vt:lpwstr>JVdV6fCSqG5FrAiHPi7ymy/84Ct2B/PtIwE30tYIO3qVSAeckmYpjC5ONePStG+00N8+rBfJIaB6r8YSFItI9o3mgvIPCcX8yKnpyAlYkiVjkIG7O/1xyN7L/yqhgHMijbwT7fF2Uju6OxrHcAtjvmSv633YkeI6lIYaOJcvdZihR/Scq3c33zbXbjnk1wfnhw6cY9t7EfS1ASqRXk3eZ69L3PoqZyQoC5/5ApVLSDWAvcK8wbk5T6K8K7UpEGv</vt:lpwstr>
  </property>
  <property fmtid="{D5CDD505-2E9C-101B-9397-08002B2CF9AE}" pid="17" name="x1ye=110">
    <vt:lpwstr>wW/nxCqYOe+3OnmRtdRfvCzcBMa1ESNeThz7foy+VbKOtRkUBDdKRVTPCGnZTyqS+9bUn+p0e84wP5WQWQii6BtB+CulI4YO9nsryiVcv5sW5s3E8DIp5aLKBEGXbUI8X3/RFOPPdZapOyNor2ht6z5rjzEEeJx8tLqqyYWqkSn++tAw1l/oNYDipiOSdg8MzT2Ilj3PxQcUAn58kw3khrkM9k/Lohl//DUagatz2+fQvhZbJpxcbCitGt2PbHS</vt:lpwstr>
  </property>
  <property fmtid="{D5CDD505-2E9C-101B-9397-08002B2CF9AE}" pid="18" name="x1ye=111">
    <vt:lpwstr>3HdO+4REii9sSil7OPrYx3uq2iyAfkNrL2lqeGOEqeknUFGnVeBHByPvWMcgsjmcG6B0Rp3g/SVp8/HQLsP0U2PyiImfayA22IYWo0VQB7NDqolDwEnI9KfyKqg+sxxIR8KdT1KfsGhb0q4mHWuUoCTYmg0na183JofyBoa882gvsVgJcsoW78+3mAARnF7lz2nKts7SHqQ0zWZKHWgiGSNus4N7CBH2TfTKTI5rKzWKeqIlz6QXYqIckx7FVVv</vt:lpwstr>
  </property>
  <property fmtid="{D5CDD505-2E9C-101B-9397-08002B2CF9AE}" pid="19" name="x1ye=112">
    <vt:lpwstr>nLukQdAS9UTR7ywmyqqZiAX3E3Z0BT2rPfZ6iPlRatf4A4fhw/49qxhDhLHznlPUiuayjeuVA0Apk5r5FIHJKI7R0OA4x0+fRd/7jcADK3ctcrgDQctdOhrqNRtVcpOnqPb7hqZUImQ+JsX6I2KPa2/QQGWIW/o/O//+ioGdttwCfptzirdtouwsmB9d2wEOBwXGfp7qrj7P/E62M/nIFd/kwX2aetQ4Mv3d5u96ijyWss+QUiptofDPTRHcOVm</vt:lpwstr>
  </property>
  <property fmtid="{D5CDD505-2E9C-101B-9397-08002B2CF9AE}" pid="20" name="x1ye=113">
    <vt:lpwstr>La/ee9JNP0mNy7Iz93qPPV0dNQCrfTrFnjJBmo/G1T5rKqTQ08afG/QCR28pOfYTSppIpa5xpzzYbriy4RaGtegdayt8hR1sHS8AeB3b0wmpAhDktkhG8pISjzucP0fqyppNUVWveAsvclcrOVScYucQlKyC+KPIKTwvyFD3ej6UykJfPiUzNm9ozIYtbx9F1lOZAKVMXetgC2xKMGZppO1kw2bELgPHbHUg4YRAF6tiCdv8GMZXxICJGbgdMVx</vt:lpwstr>
  </property>
  <property fmtid="{D5CDD505-2E9C-101B-9397-08002B2CF9AE}" pid="21" name="x1ye=114">
    <vt:lpwstr>mFYtBaok4IpMDOJ6SCSoRaK6sR+Jf30MSA9dUmYiDs9UcNXEqWHSz2aVM+zT7ibkshIsEDUU4sqhZowh5XmWRCwVkqG87pa8xO8pbCExf5ge5rA1konfxZWkdNftSkWjhPYldobLDnAbpsTp4P5/Y8cXzFY3Fl+06VnOBcu5IIIH3hyeo95/uRpP0tiSPhbTZnGoATgrfKjiog+vG1tHfjDPmDVoiKKbMy1T+3RR0SxD2rD3Fv1VsqccGlKF3O6</vt:lpwstr>
  </property>
  <property fmtid="{D5CDD505-2E9C-101B-9397-08002B2CF9AE}" pid="22" name="x1ye=115">
    <vt:lpwstr>xnQ9KUcenev2oMhU2pBSousbTTIVPDN4FDCRyvlTgi+NMtBK15+A4v+3rYxiyNzaiZi2i9ztsPWHs9SYzIpXZS2U4cGX+dLBiZDnKhZkIZAiN44VV4e8B/Vabg8kIEAH3UZIzKb92ZZJf1p8YK8VaTON9bvgj/uGBMV857q7FmYyg2GKLNpFfUSIgMxptzGZd2b/oEIl5qIDq0qJHwGxotQSYGTH2o3yOKmHQiS7k1i6XckJa5OskaPLGuuzTNO</vt:lpwstr>
  </property>
  <property fmtid="{D5CDD505-2E9C-101B-9397-08002B2CF9AE}" pid="23" name="x1ye=116">
    <vt:lpwstr>fWBV3nCsgvH3uZBkGgebkFmcoUuqTzDb5M3JYNZvoJ3nxWHshKhDf5x7Dk70Ka5MW3n9QP5k3owzZbKM5P7a5z7swy9gtKpmEzn1ZMSwch8gF1SlgwryYTIoPC8DSIIuvdlXh5K4VaJ+r6BY3Ig0UJzEKodddHM1gI8txdbxLRYhfsTuC1UNZv5ASc6mbonnof10kCBKDw2suMUkEQXXYN70cLVpGg54e9mljaUOlzTP0L//4gBwS0xzAAA=</vt:lpwstr>
  </property>
  <property fmtid="{D5CDD505-2E9C-101B-9397-08002B2CF9AE}" pid="24" name="x1ye=12">
    <vt:lpwstr>TFB9sVANm3O+HjsS6AM1FqakyVWVRY63R1EL7uKX0KBJbf5SQubFLbv2bHXrwTM+9efhvvHm/hUVWfnaM5PabwlVx/+V0cOrCduMrNdAUkqQFZ8Xb0BHzl8Fc5nJWntoy0vtGy/V2MwZ/j0qKKhncDgJhJm+YqLv5ty0rLlvAW/3OWZRJCLpPmxiBXEPysdGkRzYk+MYKZIygjiQ4uJzySeQFj6dxMiovCWuXE56sYK5y/2Ev9XDbfBCK7wQfuO</vt:lpwstr>
  </property>
  <property fmtid="{D5CDD505-2E9C-101B-9397-08002B2CF9AE}" pid="25" name="x1ye=13">
    <vt:lpwstr>myjCjruZrf1TN2eJQWdc1FJ55mdgTEwlfv3s4drfqI4K7Y4vFFbpnMhw7DpYMiBtSICZ12JVvp1hW9W9U+Yl1YJ4OEh13MzL5gDA6f5+XcumFEehsVCxWrxp/wpt1trY0Bn2rQiUMkzqH7nuC0aKyeH85dXv4M2KNEEPja/wJzSSpgVAJvimHc0m/0JJawlsPRn3xG3iDCYcKsQRx3vrYv071VPJLDubr/yJH/hbSiH4C8tQIa3r1vJQ8xoDOfD</vt:lpwstr>
  </property>
  <property fmtid="{D5CDD505-2E9C-101B-9397-08002B2CF9AE}" pid="26" name="x1ye=14">
    <vt:lpwstr>LcS7w4bkjAN76VgzGKb3IRyDTQKYCHSOxDEqixUgisi16MsBJ/dSO/8oXQs2JAfxEvQR6hBXZ92NdjrQoWXO1rzaR//YmTgZ2pHl1hbje5p3z6+Jd5OgBBJAJZ5pE5YUqGTSbzXvHyOIPpxwurJaEqzad7xybBWxIFIHmXtwA+6/at4+0bk01GyLW41KWntK6zP9pZKAiP9SA/uY4FFpLTYt92Vsq/SnvZZbVTGvxEYFjX4ejoTKIpzpINKyLwF</vt:lpwstr>
  </property>
  <property fmtid="{D5CDD505-2E9C-101B-9397-08002B2CF9AE}" pid="27" name="x1ye=15">
    <vt:lpwstr>pRBNnaZOeoLQYqv6/VzmjuFu4MoYOOU50vRgLIz2yn3wqevtjXE7joGXikieyco+or3XyoontY5REkcNrFdYkExxaS9q8sDwB80gcgHY7I0QwyJSG3ih7tRcJso/WztF/HC2LunNDN2kfgMYeWl+vsbgL0Naxcof4ijnD66f1Viu9SxxqIbCu/znloUSaEozCcMOERinmrV1h/undTNnT5XFo4PgAP1x0I6BzKdLd2uhgMtDZi6fg11tXubEDkf</vt:lpwstr>
  </property>
  <property fmtid="{D5CDD505-2E9C-101B-9397-08002B2CF9AE}" pid="28" name="x1ye=16">
    <vt:lpwstr>I9ReEsP6X3/eSBuuNBsPdA83WY9/h75Yf8Kdet3tOiTO7b9C+4h7q9qR+WXGGH0YfYbEBSOA3Gctzb0qfER18HC7E9QngHY7Ahz46WHDuqRzGhfL1yYYQmQI/oDA0enW6bS9t2uF3PB7k3+1Aox9/hcgHENSK9iQekgSdFBtjGob4uMnf8xPT9ivjb2/WlPszP8lV353qqaYgqhKsaDT4mX8GSS8OVOP8NrmyjQN+SkBREEQ4i1ZxD7y6a8Eto0</vt:lpwstr>
  </property>
  <property fmtid="{D5CDD505-2E9C-101B-9397-08002B2CF9AE}" pid="29" name="x1ye=17">
    <vt:lpwstr>vmvpoKvVFvn+zIyB+ekoBN6wUPyTlhwWDla9/+H9tjW74HY3Yago0C8HaTrkorqETuGlsJCPlorHDx1VKdL41pLQP4p98N3j/atUcIBJpvmmGZPkbRTPi8CgLmjY6XAcinuWdBjpfdENECZICcE8VRC40LRJvBEDeBhHjec6NOn+iwSsXjFfDDnAHTaUr5B00d+jflIMmLxJt9e44Dy41LdC/6tk0ZtQteRzj2Kpy61ywcDskyy8DohUNv00p8p</vt:lpwstr>
  </property>
  <property fmtid="{D5CDD505-2E9C-101B-9397-08002B2CF9AE}" pid="30" name="x1ye=18">
    <vt:lpwstr>OX2f1rUcZYXvsOe2ppx8TzVZj/cQSpHOfE3sRMPp+Sf0jj9xxGjuxQtGRYiIfOnTDrKnP6rM3OK8yaWrhUQdiQ2AHjD+WnKza7r1m8OOHlhGDP97a97sWydik/nCbfMIjZVPNv3zILDJ0/rFFcF3/vXBT7R1ap+ZGt4WcZykIvoYVgRuyc5BaGTuwDOCQcyPHRfu4thO7zTA1bEww2UnMQx/Bk3nM88KRROgGTFQGLpS6BxYKcbMF/CLPCUINKk</vt:lpwstr>
  </property>
  <property fmtid="{D5CDD505-2E9C-101B-9397-08002B2CF9AE}" pid="31" name="x1ye=19">
    <vt:lpwstr>7TfxQw8/DqLjrG3YGabzhe/4gy/L5oruqX/sWccxC/QsxwLw+y6OuMLaZg5jutFQmFHR231QEkmbUSwDIzrzcFtd8z1duOi0eKJHBi2X8Nk2f37Tq2+9qZjAGJt4VenZ/dbQifYFXjcSfEFPXY2dwMCyu9eP84ZrK4MP07f3GCegdYSbu5t6XF4D0QEUc+5I+psXQYgVcf3OmHFh4tQpnyyisfrvq1BFbAjjFz3R+LRZt9/vrbOOzTFgDoO4NHL</vt:lpwstr>
  </property>
  <property fmtid="{D5CDD505-2E9C-101B-9397-08002B2CF9AE}" pid="32" name="x1ye=2">
    <vt:lpwstr>F0G+itNo7LDCUzVdvzlOZea/y9G3aZhx6h0at0CR4ibIu1yHqSPOg6xde0WDw23cQAt/Hdw8AnsJA/9+VpKB03o750Cy+Iyu5vKUh5nx48/qU8BtN5xbWn1lmoI9F2d4ZMHAYmjtA/v/F1iCz8Ya36QO7rPYokcSlZQCrkgIKC+7+ICzflk0wCpRS8mZy06ok4ZGQPz8XWQ7CgA5KBVz44MnbgUnmsRIuBLLertJ53I4Sr1IJB4SSuqYyzYL4Nb</vt:lpwstr>
  </property>
  <property fmtid="{D5CDD505-2E9C-101B-9397-08002B2CF9AE}" pid="33" name="x1ye=20">
    <vt:lpwstr>cdFCzJ9ld1HrVzA6ui/LDvtOFc1ACkDl/eSfAhMpNBaWa47BV6y8n//+QO4x5kqbBu7ZseAvGvZutoDql4eyvInrYumNVvtJv4iWi1kPXqIa/NN3WWJHTMaqiPCE8O/sBlqj6QRSsaoXcA5ePSG9BzNtRUZ3fp/9sQ1czhtq3YiC5V+wHwdPSpMMveQnMn6QO240aTVF65b6TlIwpGrlRLK6FkLy3OTM59hbQAAm3s8TV/rGJIPRt/IQ2SWHGSt</vt:lpwstr>
  </property>
  <property fmtid="{D5CDD505-2E9C-101B-9397-08002B2CF9AE}" pid="34" name="x1ye=21">
    <vt:lpwstr>6A8FXZ+eltazWcTuX/jKKhLQc1NSkSwJhW+UHpuAyxniHoRnXdlX3XhyCNto2dtuVkchnlaUJtZNrmU+UTQxgLedP3OaEz8MGSL+JH0pKnCPR8zdtjXPTVojMXT3w4560c4g+JNIwP6uw1rS8q+kduQNe2FSLpK90H4W/C1Sq6rD8LcoZrh7v5zy+h1DiBseYtXjQcCdNgcjs7tkip7+New0Frn5+vVkhMUWQptEN+saWvIZBptzGfNJpXJbDOf</vt:lpwstr>
  </property>
  <property fmtid="{D5CDD505-2E9C-101B-9397-08002B2CF9AE}" pid="35" name="x1ye=22">
    <vt:lpwstr>4sADJpAmnhb8DLVxB6hK/41sDsf4GaTGhcyXC5js1vKg55+byZZkSXPWuEUJp6TkUC735wHtDiRG/uE/WIPxa7kPL3R0N0cFQNTXkt80MAjLv3aiKX9DtVX9LVk80zt8luw9q63v6lR9GuGpr8xZUX42HVdoIR7+VvSREA/ZkG1+Q9ZznTMad5ol5Szr1ZtFfeH6Xq0Sh5zkjKHx3fHJQGw6puQ7dQy55NVSoWtqCqUagFBzseUbU3vVxbY1wTX</vt:lpwstr>
  </property>
  <property fmtid="{D5CDD505-2E9C-101B-9397-08002B2CF9AE}" pid="36" name="x1ye=23">
    <vt:lpwstr>Ub0OOXEAwjoF6H+QD0ETyjrjRQ0uvK5mjGj2JMpxWKL3KvVyoHgRtI9CLu1UqZGsVYxPp1G5da1nWkXQFFI68aX87fdVSfuKgqyoP3uOA8AlACGAFPONTei0U1QQg39q8EzOFsE9bGhRl+jPDfs75ghj00F7+81K7jRlgH1L70ngPPI8pdMzFquM4amj6N7tF0P0jyIcytQpMEwiBXu5i/1ruiAPD4NDoufs6jbyke+SpmHhbouUXl7le8jXj5P</vt:lpwstr>
  </property>
  <property fmtid="{D5CDD505-2E9C-101B-9397-08002B2CF9AE}" pid="37" name="x1ye=24">
    <vt:lpwstr>Bs4nYFa9iTpUh9L6u8VBo5UvmhpgUq77iUTH0V2j8XgPGBspV6GiFLwHn/TfPgf8A0Ef+yHrIV21W0XvKdQYwpP9ARtGqB6/InpGP3KGqaq1N+g4+PDGdzx/SqtUatG8++R6WE341r3QGiuibCaywsLRycEbeW/UMuODN6/95jfqfYwl66Y+6nxvvtGL5IWbtSmivFgdFUFuGYFgOFU1vASo8bzbUOfEvmdlolimMVhqxzxCd50VjAV3NHTktPq</vt:lpwstr>
  </property>
  <property fmtid="{D5CDD505-2E9C-101B-9397-08002B2CF9AE}" pid="38" name="x1ye=25">
    <vt:lpwstr>lnKgB/ypYdHqfPozsnn8E7L6NnEj5VtgcZeGLgdRBTtKAn1PaBSQn9XqmwcBTuYSlUiXU4kaZ0Y5HudttyykOGUgbnH3c23BDriBTsk7ZFY/xmnrYUsLFREy6fCeI0KGsu/Q0rnvUIQVekVTRrTD3yFRAhw7TOv5+q3FJT7szc8Z8wmF2E46RoQD0GxcrFeGZ66JFZkU6tlFY4HVLYqZUFiTOqjp6bRi3PzhGFFN6LjJktsfVVGLJcoZhV/+P/+</vt:lpwstr>
  </property>
  <property fmtid="{D5CDD505-2E9C-101B-9397-08002B2CF9AE}" pid="39" name="x1ye=26">
    <vt:lpwstr>ZPvS1hz+3EA81tbt6ASHFjlAKjfyZgIgCCTLwnS3YASTgM3zPexAnRGjR8r3cx3z2gYZm/n4NznzPfe/Z8Q9DOqLSwLwQF6vDch/RLQY+eRXHNuO8XI+UDK1Arncwaj5SjgQ2oZ2UqCUmQpAUwsv7Q6QiAdB3oEiDL7C7W/xlZmn67q9rk1F4kCLRHOaE85AOTvQSY+mjIDHRy0tWxR6pv8eilRgD0nzaphcHq1VD8eioEZqwrEU3O0USiFk5mQ</vt:lpwstr>
  </property>
  <property fmtid="{D5CDD505-2E9C-101B-9397-08002B2CF9AE}" pid="40" name="x1ye=27">
    <vt:lpwstr>+tXDes31PSpgB7RNKGAzXxPlORWzbxiHHby5zBwg1Q29gd5sFUP+VUEhhYqdYbEKn14f0OcVbJPQIYA8yHLXjP5a+vuzcefSTeeiCfMrbdeQXSOliVIgN3K/qZLFbzeYi1MsaqTQz5Me6uA+Mck2mQlaw48120j6QCr66AJ3KjjB6wypGaJqqIZpXy1B/FuLQA9jhFbHyXtzSTejIvNnUAezet0SPtEvs/tQdakQssWZ7LIMov268hs3RRsGvoU</vt:lpwstr>
  </property>
  <property fmtid="{D5CDD505-2E9C-101B-9397-08002B2CF9AE}" pid="41" name="x1ye=28">
    <vt:lpwstr>3oSVXTmS1oWAvxTD/2pmTtMUnCNqBDBEF8fppDeB117PA1XHSUTqI7KxoPRsiy0v3WK5Jl3ltb5o9UEsoenyFzqKWVTeOeofMHflQPoT6poBiH06WMIc6R1vrBCyj8Pdxd4qlq2V4VjH2aevPT1A5oVUnjNSAEhbckkOsYKAwOGVKDi0M/vP7lhDHNTviO3IHzKf5XI5Waguv1Te457SXt8Plr9cw5yQ350fXWMcSgSx048TBWiiUczBz+XOlkd</vt:lpwstr>
  </property>
  <property fmtid="{D5CDD505-2E9C-101B-9397-08002B2CF9AE}" pid="42" name="x1ye=29">
    <vt:lpwstr>+5krCH8Cja5bAoPUjAvXMuWqkrlxRxxfotKwVmvbcZBg8QEkhlfcDPoEUAos8INi2XvknF7CstJFhfhpzMRJuGebsqfGnF0nGH0uDWI9t/WGxPZF28+p8bnLS5mDA1Itfk+HKi53utTJ6CZs2v4bTH373HBkoBpVvVAhyeud+xeFumSk4SN7OLK+wELY6YktWFUiZrlYFicQYD5rY5PEbGy1aYpAe7Bk8Z9/doAGe4pFT1qSOcFCZ0CCBuuXk0c</vt:lpwstr>
  </property>
  <property fmtid="{D5CDD505-2E9C-101B-9397-08002B2CF9AE}" pid="43" name="x1ye=3">
    <vt:lpwstr>v/ebZF70+9A0Z9otilewzVrmQsmDxNlc3voEVobJSvvmKQYxk08vK++4ybTGsWyNrPfJwTMGI0vHJflr1RI3RgMkj4rLi1ZYI8Q8ooLLtceHxgybOWX0mHV1sSjswB/nD3uhWvUwHm7FmyRbrbcSeDxYNbtqMDVepEuQj70r8/G7J6Ox5Zldn4wKVAji1jCb6boL5Nhyod6/IrVDU3nTK6RYviOm+uvMYLI133FB/pZbSWddqFJP9kNqfwIyYq+</vt:lpwstr>
  </property>
  <property fmtid="{D5CDD505-2E9C-101B-9397-08002B2CF9AE}" pid="44" name="x1ye=30">
    <vt:lpwstr>L7095aSHPeD1Qi7+V5Tmm4RGq/AbpLOKbGpTS70g8ylvEfPU03PtaUsP/xqQEyvsDu8PvQi/rEG8HRHLsT4gPlnF3byvhaFfunX5rFu9bruyc+CWMz/VnnGkWTzYYr4OYpS+V2hd0t+AR9UvEgwR/KYjmdIinouUegbt5GCjfq2B0Beo0xlfbaB6GwNBpoImqKS3373CGOeVUzEUA/OZoFGVkRx3LiGpZfQ6gZwP3zsFF5U4Ax/lpmHY35j4M6c</vt:lpwstr>
  </property>
  <property fmtid="{D5CDD505-2E9C-101B-9397-08002B2CF9AE}" pid="45" name="x1ye=31">
    <vt:lpwstr>5T3CQG9TQtfYtP+6FdJ64mKJrjDdjq4mSwDb/J88ZMt0RVOmGE5ckN25YZGjVWfkYR5YMhvyjOrBAgAxwzc8PyQ2tm/KvoIs8Sr0KKMxmoJrObx9z77dXYuf2h4pJRqighX86Q7TRNPhT4ujC7spdFduD8SHUf99Dfj9riMX/qUlV1m8dKgOfzpOtYNsiJw4wueU+4o9rKL6MI/HC+b4c/R9dRVJRzq3JsIcGDH/gpQeoeObvGEGKvyupXJr6KV</vt:lpwstr>
  </property>
  <property fmtid="{D5CDD505-2E9C-101B-9397-08002B2CF9AE}" pid="46" name="x1ye=32">
    <vt:lpwstr>oD4yQEy15wbMGoYcBCqiAFrvZ27IeLjkb+rCqK/PrSLJJ5rqXIHbnymc2tDhQYvpVAR+NOCZI4Cad9PbYrv3HZQB8jGN9SeLL3zCgZ5jnhpE7YaOhIMLD9hTVCGhjzrvw98DqiwNk5d2MNZg6F2h5aXkh5EHKSLfsQBUA33ybbKQiPnwwLH9w79DsV+/PNZ3MX7mjCwea6f8gOfY2UDl04+nl1cy9kmGgKp5KezSUUr7cRW7xT2yAP0j9zTd6pR</vt:lpwstr>
  </property>
  <property fmtid="{D5CDD505-2E9C-101B-9397-08002B2CF9AE}" pid="47" name="x1ye=33">
    <vt:lpwstr>V68Ie8aGQ2Yid/GaqK8ZlbqAdW0/H8HImemueSiQdU+Md3wv1dE1v2JC5/SLUTpQqIM0L+8JMWdPxOKbhtghfDfMJdRzKrUUl+U6d4cmywg3N/gRvGhrjyfBk0mmOMBOb512R616j/uMLQoaDXhQK2ckbh+DWF/hbhzo4eoGGdebvxjH+VVO9feEy3ZzAqBH7Q/TyiU2GY3Th6xLiQrM7GEBs4bo4kNWIaAFE5kG5LsT3nO0op/2huAu2Aie3Wy</vt:lpwstr>
  </property>
  <property fmtid="{D5CDD505-2E9C-101B-9397-08002B2CF9AE}" pid="48" name="x1ye=34">
    <vt:lpwstr>95spZJdlRxwQGJy6MXANgstv7AuKf5u1m6Dah3m6+GGIkdyL5+0vjrRql1j88LvbSx4kBdcNLyi3iqb+u3Dxs/n+91svLlXn/b6We21UOYW90f65rQdnhovhnILVXpPJjCH4XKLBgoO7mzEkdaihGwuKo9QmiWeNG2E1+K8lMZ2YbPMd457lxewd/nQqZnuzO07lu3H1jTbn8cB2Le31RHxghoeWw+Tfg3UpxMaZvfYZLz2zz4culATrQC53/hp</vt:lpwstr>
  </property>
  <property fmtid="{D5CDD505-2E9C-101B-9397-08002B2CF9AE}" pid="49" name="x1ye=35">
    <vt:lpwstr>6DJM7ezlZ7gc++Z/x57GMRXZLf7PlC80zYnMXqcRGCoqjKr6FNmcH+AhQ1S4UWrHST64in5V4VS5d1OL8RZdzJVJN9wfpeltNJmLG+laRg6NuLKzJuEldteNbgRnowTttp/jI22Ia6hP/xqbne+nJA5gesqIPNM3o6NiEZiAE+nLoIqSiLWHwE0QCDWJ6z6pVLD4gSWDwTai6m8WURPNO8wYILpGz8i5g+QTwqyAPHXobo/hX2vp/CljdJ9AQIh</vt:lpwstr>
  </property>
  <property fmtid="{D5CDD505-2E9C-101B-9397-08002B2CF9AE}" pid="50" name="x1ye=36">
    <vt:lpwstr>Ls2D1bwB45iP8TQDlq4gcP+Z11tfvnfNM7xF/HPGhruds1g2v5vTW9sXjiOgXrxL80Wdf7tW0yZAVOiKkAk1i6nBnKxOrqPLBfEh39zRkO+XHruAlsyaRj8EEf86Onywbpm8DuujiSMsHhGzTb2oeHethMhTAHECAUFA9oI3W9kL+2GD+qhIWpOQznTjWcr/lHUU4HSdAh8LV6Z063hZskTrVdyPf6Ph9eeVaDQrgwb2MUAe4zHb3MtyI+1rFFK</vt:lpwstr>
  </property>
  <property fmtid="{D5CDD505-2E9C-101B-9397-08002B2CF9AE}" pid="51" name="x1ye=37">
    <vt:lpwstr>6K/r8snP3FgEWI9EZVDW8DEOmUselkmmjOHgnjbOyGWgXlyMK/E2rmNLI5dmj9Q4YkTzoS1qHuZ4KXIycLjhC27B/T6PBafeJ1/w7x7tAHIgsai/okSG7YzuC4JJNVTVQ32q1/0gDCDER+2qNOAaYSWWkHf5cTvAIxbO6lKH0OokKVs2EhD6ClFpgfrKa+R6gQGCoDv/1+rdp2wN1hoLgFVxkc/08FCdLJXF/1/1ZLHG44A/QCaD8Ob+1zNDVwI</vt:lpwstr>
  </property>
  <property fmtid="{D5CDD505-2E9C-101B-9397-08002B2CF9AE}" pid="52" name="x1ye=38">
    <vt:lpwstr>1njiAIfECG5zRIgfw/o35f09Nh7LJ7l/hlBHPApRm9eX4CR65lLEtqIfA3PYv4BhELttj8NzI2g9RWXnHOvLPiiLJp31i9BxdUKOskqf7ZewrIF2P4ghUTUAg4EwDQzPpScL1D8t+0+IX1h6b29CPJDEGXTGESkD2heQA2yqMa4FcG6cooYT/iuHWGmqOQZC688EhpZnhHX9ARnCTShFskrKMfJvqijCCO6mAXumox5sCXcafo8bjI1OE3/gSlV</vt:lpwstr>
  </property>
  <property fmtid="{D5CDD505-2E9C-101B-9397-08002B2CF9AE}" pid="53" name="x1ye=39">
    <vt:lpwstr>xzqAXPGfyffYw+EYz5KwbL+5212Yi7++fvJg6QmOc7c6VPi2kIgYgpPXFccEiPzDqy0Vz7ioNBpEDYNaxkzyvJr4XWb8La8FRJn7QHJaPGLDRx8HYOAPOCer7GCfsB0aMFEZJ2AcbU49F26Doygq1VOUv0YFvnrwuobkD/rzXnRsvNWb0QPv7l5+ZzjPnvigM+cLF7srTGoE6R2EMHlzwnKuc3VhF40A8/7gSaK3ff9s/NkZNtxiU6S8/cW72l5</vt:lpwstr>
  </property>
  <property fmtid="{D5CDD505-2E9C-101B-9397-08002B2CF9AE}" pid="54" name="x1ye=4">
    <vt:lpwstr>aejvGpIEudsNRgn3mv0BlU/5CJAuODtFvg7MRKq2lHy5rdGgTWB6ZmfGS9sYhjTOXvKXLMd+LfLhICYCtY9WmxcAiaZS8M78wZqHCZxGcYNQvYG73PiQzP1L41MzlCeJHSpCr5xQffecmYjnqwCBnRHy95uehbjnuMsHci6xeZE8CwpSemfRGf7kfedVZwvxEgAZ5jdCVSnPJgWsIfd3jfW6UJ7DZMGZrymxEAWLQcoYpW9H+dxx4BCYrSfBTfA</vt:lpwstr>
  </property>
  <property fmtid="{D5CDD505-2E9C-101B-9397-08002B2CF9AE}" pid="55" name="x1ye=40">
    <vt:lpwstr>L4XHpKR+2B01GfDRFuH5f5b7zr0qWxroLS1qYWueLK6VCeBFSfHj9X+1gQYNQmE2sg++SPACr+tw2rlC5dTmSMC55VJbZjnFswZ+Iu2POwEMn4gOrX0t3I1r7TW70rs1q1YIqSpKbCVh/8b0wMNm7VbN+sKONp1BrPNoveHtlExjI/NNL4POwb0xh9YYYnr93bSepV3Fl6zIIP6OgFQZ/u5P0ov3UKjiICbzwJ6+JJBQvGGww+sxE7+3n9w9Syw</vt:lpwstr>
  </property>
  <property fmtid="{D5CDD505-2E9C-101B-9397-08002B2CF9AE}" pid="56" name="x1ye=41">
    <vt:lpwstr>nBhDQ52OAey2gG1gAIkn+AdYueectMS9I/rl2FXj3LRRhIUfGLwXugQbN88Y60GLh3Hmv2NrdZgEKLnyla857oqeaj85bngRYaczZwGgZDAu54kcIbhlOlyQ6naylZW1QIyNC8h2Q9l6zITdxf2GlRS9RyCjgNfJNokPWKGF6AO+dblkd5JRKCfTtGQdN1rSAFZoYc+MigKYkGenTFosdmckMsEnmFzVnmJtAmg7uObmbNagv0mQb/IR5iSLIkV</vt:lpwstr>
  </property>
  <property fmtid="{D5CDD505-2E9C-101B-9397-08002B2CF9AE}" pid="57" name="x1ye=42">
    <vt:lpwstr>5kaHzOymnV/dRdu6oTg4CQIW1UENKa3aC9ZUXc+O4LlaIT21Jotb9BmxoWRfPVjVre5qUnopX4kDyZPCO51EfBzrKfr+aJGi0u19KJTZOxqs6BAbXVKG7hbpLAFS/WrztqD7uUJ2ynfkIVM0zIbzUR+K+xhcNlhv6PRRNiYBJlpsDCE5hpRSdxdhvounu8NRdXhTz1t/1lvDzB0Xre+RZXiEGQUhwhwW/x5BXe7hFJ1aKLb3Fs4eD6dgzfrXk+x</vt:lpwstr>
  </property>
  <property fmtid="{D5CDD505-2E9C-101B-9397-08002B2CF9AE}" pid="58" name="x1ye=43">
    <vt:lpwstr>bCt4Q79waCTqPdBYTcuTuNx1TcDRoHh3rF0MTuqlAS/0ONc4ddnQeHYmoAoTM+UB9aU7n83/pzQ5MbbR1mhmQrMpdJdddPyND1cbFdkwTqXR6crS+39b2jap/avx3cbiz0TNvh5p75HLEXjFVO5xzkhBGFuMPIsaRnWREJtP5Gcs/CzFHVrkz0E57tJip/RxrWc2Uc+ypacCBoA+zFt2Q89vYGUb59tBHEju2VXrwahaWNeNgg28kpOy80zfQMY</vt:lpwstr>
  </property>
  <property fmtid="{D5CDD505-2E9C-101B-9397-08002B2CF9AE}" pid="59" name="x1ye=44">
    <vt:lpwstr>t6/CCX+PwGy6qB3xNe2Ek1fBspyHtCmXPk8LaSl+/YKc1wCU0owqq+XuHA/qbomdoHy8oRJUw4HHkzzKnQndEqAleAWSCdONMOivI1T/qeXX5wUUeyij0wEihvrAB7wPKRRpEja4vrOGWB5ek3OwrdOvFTENyrCE68NHJKzOvrAI06Kyx7Sq0q9+Niw8XbLV8lHRyRq103kIDF39+jvVbxeSEn4FHTn3/Sr1lvSK6mjrTPuwhdgToPsbqkiAm94</vt:lpwstr>
  </property>
  <property fmtid="{D5CDD505-2E9C-101B-9397-08002B2CF9AE}" pid="60" name="x1ye=45">
    <vt:lpwstr>HkSn/E7TYa52Jr+RXWfayaa4bd7FddVT677EyEivHIccGyS+dFNAeZMpnGpjD3XQInlxmRiZ9hQAGeGasm2TH2MeJs3lxgU7MwQdaBmZ42hM+uNKudradW8chQxEsO/rE/nAZM5RaxolYeHuJN+0Qq8pRabJY+VtDxfAz6B4N2c4eBCxt6+uYlpHBQ0a/1qk2q3xk7CXvVUwFkl8FX/TgLiktkg6wzX8qcItXGmGYbqpeHW36JA9iBKKvOcT8Wp</vt:lpwstr>
  </property>
  <property fmtid="{D5CDD505-2E9C-101B-9397-08002B2CF9AE}" pid="61" name="x1ye=46">
    <vt:lpwstr>eNdvT+Ng9E9XnAOzOff4BUyvzYVlsMA7aC+9cVazwl0X43pbHG3hQBLmnl+qpzspslvunvw8r4M5MqIVK5qLIajiXkleA1IVwN/LgqR5bnYZXEuCIFo/3W9U+GqycUYqBB2HSlZv9UlIV/r7C1Afm8jt4Te4F/s68+wN4ffUqUmOEUTvJQl2jnAYGm3rao26wQ/0Hr3tVZzhepADxkMldbQcznys3nZgC9RNihHLKtTJzPjsNdu3FvHScY99m8t</vt:lpwstr>
  </property>
  <property fmtid="{D5CDD505-2E9C-101B-9397-08002B2CF9AE}" pid="62" name="x1ye=47">
    <vt:lpwstr>ANor1o/9+1JQ/nq9QTwHIFhHMoOj5y8qELh8OzrQisIRU4NT6Qa3yOlUX+8xlJnST5lTka88OIejg9yWP/l/QLHuDTXFf1i9u9Ily9PIzSEmidZtusrWCpgdSQr3FD/q5r6aJt6ppthafpDBcqYTbD6B+cqvd+IDH2S5C87n1+RtIM/8P2wSCwYJDlYaFUu/S61hos3IYrscGvGZTEuohKjv78+gf37M+K5/hbySh+iFo3111nMPuD1zYXtlYgu</vt:lpwstr>
  </property>
  <property fmtid="{D5CDD505-2E9C-101B-9397-08002B2CF9AE}" pid="63" name="x1ye=48">
    <vt:lpwstr>V1Dd+7LnrVTD7+Kkv3DzfsPbj8aMLpXhDiuMj+lni1v9dIeUUj9hG/8yhEsSayu+rGsUnILQgUX+nPGlD2llAR1fofF4eUQBnhh70/optLJF2H59Tyd6fFponJFlHe5PMXTN7MggdeXbPecmeWWrFfkT/UsGFccaKMCqac7ZBnQy47u2kPQ344OBh0Obn+kI0v4u+p6+WOVy00/6CUQJOXqLwZkG49WCUixEO+kWwqUSHmRLqGbS7r1sx/5if8o</vt:lpwstr>
  </property>
  <property fmtid="{D5CDD505-2E9C-101B-9397-08002B2CF9AE}" pid="64" name="x1ye=49">
    <vt:lpwstr>ItDgAVAM3H+2eF4DW8bx5N+TxexzgQGvjkwKZ6q63K/84UNEJuqcSR8rC+0zVkNvxP47gEdgAzygE/2KfOaTqMr6U2TrtXOcyYODk4BvbLhBYsUDWbU24Grp7COcA6Pe/5RJef0/s5WMiChigIf/MEhEy6vY4su5/AaQBiLpdLV8W6aa38SRoF7MxEcoGtMZVqeJW1ZAsye1E5zFHc2pZ3O44+3a9YtePugoasav//AIjeLxxo8hSFL3LnppCBI</vt:lpwstr>
  </property>
  <property fmtid="{D5CDD505-2E9C-101B-9397-08002B2CF9AE}" pid="65" name="x1ye=5">
    <vt:lpwstr>EsU0kfeLsZsZv7BPGavWyKmLdbk8WmFGZ6HexpJwP0mh0YC6Hhi0UInzUKpeUgosvSZHtWv+mQ4lGXgHIAV0KgqqMhSwMXbZHopb4V/+/vMuS/HQVu7AdxT9vs0xiQJ+W9FMD/vlRdB1NuHMXiuAClOqTDNSoDHEy0tZsTWHSGNq/eh516Z3TRJ448QiPNpPbFo9cwS5CM/LLjfzVeeMfQiClPGpZ99XLQjVzfysZWybZTxnMItXiiHuCa+6Plk</vt:lpwstr>
  </property>
  <property fmtid="{D5CDD505-2E9C-101B-9397-08002B2CF9AE}" pid="66" name="x1ye=50">
    <vt:lpwstr>9HcDbAj/XIpuLhp002FcSm4Qs/9FYdC+LM988Nbk5BI3Bdc17u4oTFDNhZudtvcTS/FDRX5GowGVo48jA4MOjd66rrhsku1jcKiQQ4tAQEBZe3jlZAQrRtYl0UL6EZvDlCrZ9Hyl308qbzp7UfcQ44PHyWq+uP5qKepjtk5XkAV3/65bImFwVrRoE7+T3MwOyMzW2cvQXr9X7xQIQ9awo9SinovBCvQbYW93sElklKiUkc9mdtL8wtmNOW51Lgh</vt:lpwstr>
  </property>
  <property fmtid="{D5CDD505-2E9C-101B-9397-08002B2CF9AE}" pid="67" name="x1ye=51">
    <vt:lpwstr>yGgEeM3o9gjlwmmSjS3Fx4yjbfGyPLmajfGTHNi0uA03jW5dHPIpganI/qzsOqDBcl+C2IjemALtJ2oRuLmWKst9df6/YQLXEl5UbI/LmoRX36qNFfh00uuxmGqAOC7XuUthusCqNceOtItUA0CckD7ZPFd4MdidJ1jsqn2iD3QfMTfn79wEDtXLUztHU68S/OymUUBkcz8/iYcjvJZPFmq6FjAf6WIZeIZHytYzcscmgkm6CeQ5avE/lhn92Qh</vt:lpwstr>
  </property>
  <property fmtid="{D5CDD505-2E9C-101B-9397-08002B2CF9AE}" pid="68" name="x1ye=52">
    <vt:lpwstr>Fr1sE/urtfx8AB2+HGiIwwIw2LhRLLW/O3hdN8usv4CZ/9MMwjyKjWuzKE7XvSKPYALuUbycIPyxuUJVeXlGZz05if58B3dHtLqYHrsoePKal1Meku2DYxqX3tN+kXl7doffJR70vbN9S/OQmd1TKvdnVF5o/rHKn2DwuOKSfOZZS/RqlHMbpVaZx3M5ZwYqXrHSUwAIrrYlf1yl0EDNX40XsdVfGHyTopFRTaA2f7nBRRBFKuM+WYLuc9vg5TW</vt:lpwstr>
  </property>
  <property fmtid="{D5CDD505-2E9C-101B-9397-08002B2CF9AE}" pid="69" name="x1ye=53">
    <vt:lpwstr>Pr3ps8ulU6PYhdzhrTDExJASyt3bzgrbD3bvxk7gX4Z6FGp9swqWFsfdOGgg6qTnBIUfUubxHVZoD/hc5HrjN1ZMR7M/+G07vfF3Mk75tgz/SY7mEZ5D25I8/C8OGKi5lwirxFkCzUXGH1h8g/KDt78M/LocLeOBXWTlY5fZT3fNfyjUq67XxTQcgrzmhkAeyQyLsTfEkJQNG1dMy9P2DKFBzYoBEdMnDkx+8X1wXpza0zQuOUsBpYcBfy1VASd</vt:lpwstr>
  </property>
  <property fmtid="{D5CDD505-2E9C-101B-9397-08002B2CF9AE}" pid="70" name="x1ye=54">
    <vt:lpwstr>e290QKnr6st8tTKMMo3bAaDmygdPViFolBJL4Tkoz8pD4ZpqnolldrDX0JibmYC/301lBovEgcF+PZlhDizZp44DzBbDFqx41DrY32copJUTWRwPBygUmVSV4xH0mF0kZkLKrTPwHgJ25ojnIAlVwU+IjFTgzDRYA5MyaSx7rgoq/sj7vu/8DOctEQGx35lYjFrbrlnEySIYy09EOx1hLWc3++6ZYT1m6fq4OGIGApeOk7E0Qmj7INO0rFN1VCv</vt:lpwstr>
  </property>
  <property fmtid="{D5CDD505-2E9C-101B-9397-08002B2CF9AE}" pid="71" name="x1ye=55">
    <vt:lpwstr>hcagDHsXxld7zxWmHf5tgExnNzNDZV2gASq/CF4KAIY0i+mE9kzoHeZQcwXtL/+9BgsAD7EkaTM3uIsksLgjwcZc6YoZNyo1J+lzsHYzdEbHOvp318Z+XZNFOKuhsIWbubb0Q/N8DlfxgRdkXeisTm5T3IB+v6R3EnW/G1SqXZmSRvVSGv6arU1zimPwFvCZQYMuY8NVk9AFKAd+LsNA0m4r3hiFWTkxQy5EOgtt+RMmzZc/K/idPQTqdNceBkN</vt:lpwstr>
  </property>
  <property fmtid="{D5CDD505-2E9C-101B-9397-08002B2CF9AE}" pid="72" name="x1ye=56">
    <vt:lpwstr>fdmlZHudLMiMoOX+Tnnu8WGRkLyS6mjuH1U6zgzOOgzmJaeEr9/y8cE0uIK5qSqkCs34hDAI/JWUoBwf0/2GVLM2W+8QBpPsIXKI5zzIDBINB8Kj45NPLVNXKkiAlVhmntFQAVHQupjp+heJAsm0Di7b7gXcZBgHaHyG4UY1a7Rdqt39cjW19AFVfG6T/7AkPVcOi3+9Nk+hqMWpynmMH1UUpOsGjheue+TVMKZ5521Vpnr1zmm2B30vUBuKzUY</vt:lpwstr>
  </property>
  <property fmtid="{D5CDD505-2E9C-101B-9397-08002B2CF9AE}" pid="73" name="x1ye=57">
    <vt:lpwstr>qsEr2X93uE92hhi1sHAFTPnt4yrmzHNN/svpXab1avVy6GTrbKDpW3pqnYHUGFtDcHYhpMBV6m409cn8+q0Lsya6S55q5tvYxOHUDUnD+nxop1c8RbXrRF3YIDWs5LZyiqT8vgX/4tvZfJ9sK28IZgsdvTKHBD3ZXkabxYfLAPMF0ZXOYt2GeeccgOiEZUdlpJrdG8qUADi6OlXHVqYNa6Bxup3RZXJHViwfII0Y7WZEDITXKXsc8YrplFxZT72</vt:lpwstr>
  </property>
  <property fmtid="{D5CDD505-2E9C-101B-9397-08002B2CF9AE}" pid="74" name="x1ye=58">
    <vt:lpwstr>oZ1w7MVgLTMCWZ0z6FUCnGpxKuXbHs1ct9Im2wOMEMhsAS0+ZoBiGGgt/AdqmDU7AXRPlDaIG++OpS3avJnvghWtP8CMX0qE1UWBSC+P86BaRjT/av+SUH3eZzlJ66Xy+zmvWfJaLHD88fnxL1JwjUPIF/LfO5EViX2TMyYd8fEuS0wiTiUddIWbzazq9An5GqSe77/42MiGqhXOnCmdrPO+uGT1S4A+Spmzy7U/E6ZKDua6rF5XVJpZk9xm1Hi</vt:lpwstr>
  </property>
  <property fmtid="{D5CDD505-2E9C-101B-9397-08002B2CF9AE}" pid="75" name="x1ye=59">
    <vt:lpwstr>bGp+w9HmEe9hjMQHaQ4V6I8PakOZlVOi5tYoF9GuLZHkDcmOqg7ItPjkjOqVZxqj3Z4FvZBhR3i/NQ5N3dOMJxjaCEPbC+qz9dA9ZIFIzfUg1f8T4cOXm1r5f4rDtq8id98iSY+ClTqfoeb9p3vRse5Os/MGV/cUvx4X56tLvJgmOmfVKswstM7EYefmUU/P6sR7P+vNOjAYQv454Wr+h7dYhNb0VY1iF9qeyzuZMTtJrVGhY/LT2oWPNm6QsLY</vt:lpwstr>
  </property>
  <property fmtid="{D5CDD505-2E9C-101B-9397-08002B2CF9AE}" pid="76" name="x1ye=6">
    <vt:lpwstr>dAgSOVNH/xKqpQ/uzyYvr+CPk8z1upH7FiiBwEKFkx2VBErdJWNqg9DM6blpgpRO5cmGBxgUaafb6G7mfc6vRVUGXJQG0axkgPydmbUvOVKkQ8/FJhiNjJxOA33F/SpjWHefck61GJ2niYUj9x6w8J9wha0nPhqX6P3DXBd6i3diPy4TI5UAqlwHuc65cE3+Q4MiAH7StmtHUDGdlXLpWDE6wM+bCiAsZglItka0heOliKdKDV0hxD+hfHxzNyN</vt:lpwstr>
  </property>
  <property fmtid="{D5CDD505-2E9C-101B-9397-08002B2CF9AE}" pid="77" name="x1ye=60">
    <vt:lpwstr>PyV1TBHXgj+foz6kkyYVSfoL4QAYbP/Q+J15Kx3jx59ik25akbMgXkGFLP3yXv/JZiD0guNVSZHUfwqU/sXnctnMNJbeYmro4V19dv3/Vsd19qz/SKjIxHWs/ApFFtYKrF1iLcL7bxShx7PeWG9I0/SUkDSnmVkBmOprs//EJ5HcKh8Kz2q8AW4e653busZJVODAUP07nVhDmJLMtMjjpQYraY4fRdoDCCZ6qGZY/47rcfhpkVT+byIi7cU634g</vt:lpwstr>
  </property>
  <property fmtid="{D5CDD505-2E9C-101B-9397-08002B2CF9AE}" pid="78" name="x1ye=61">
    <vt:lpwstr>lQA7hFI2b/ZENUXzorMh5+N5jFC5/pmyAc2H3M0RU+rBsNlSBhHyC8yugU/aoBbJiLkr2ULmidV9E/nE7Tik/wUiDtIKHf6YzCxGeUwm3rsjm9jlSLFjr2oARiSnKbOrKgs6DdzONw5m3isYyAONhlcE4RE/E/C1aj10UEc5XiDold4Qa5y1Yj84EZrh5a512L+xg3iYhCFhjcbSnZUJ7S5xfHqP0I1PS+VkPV+FTqv84hXp85EKlcSqyyYyGe3</vt:lpwstr>
  </property>
  <property fmtid="{D5CDD505-2E9C-101B-9397-08002B2CF9AE}" pid="79" name="x1ye=62">
    <vt:lpwstr>BBwfvbDeDXJkZODLBOeed1sB90fx1b9PPLSXvLCo7Dj7braBqb+kWiEw3RDBfbJysyFo1eivqcfkpNYU1Rvrtcw04ekX/+zrz6qcL8LCsLkPtAZ/4B0urxylFcm5KkUeyx+lPQsTzg63BJZo5qi7M3VkTKLkrQ4S229fKxCvgM8leYmhNmwlS9EcgDvU9/kltr/ds8Qo1uK6CpCah7vRFph3s4FLGKiWYuvlxwsinZzIiVZ1b3aeJwt5NzMb0Yw</vt:lpwstr>
  </property>
  <property fmtid="{D5CDD505-2E9C-101B-9397-08002B2CF9AE}" pid="80" name="x1ye=63">
    <vt:lpwstr>3DgRWXsmJT3r5q2ZaFqD16PrvTLcYyexO+PceiM0MLLSgJ0lOg8amr/9EciXizj5ucN8/bJXNPpDlZwYCbdHG7TlM+xZX3YzQt0WbXC+hVGWzZiYujOb+N00WoBMb8Ym72yiVOwnN9Jo9CH57xGF2v005hlorH13x8x+Pevv8Q1j8/ZkawddgFntiYIgJO3FqQRgf+eCFiOOPW4UxVMlZe2RiLYDtO/1SJcZXypBGNqGXi1TQ0bzV8SleyjTNOX</vt:lpwstr>
  </property>
  <property fmtid="{D5CDD505-2E9C-101B-9397-08002B2CF9AE}" pid="81" name="x1ye=64">
    <vt:lpwstr>SqbxR1bh4fWFT0RESJVN2GaeBtBRO/4VlIPh8oPNXFgeWvzA7H0o9ZRxTSpcqK2NETW1sqXb7O5i8cW5HnfpsNPmiTKCpf54gMuxuN5VZetGE5bZ+/lr8gMafx922kIbh+nU02kF9BLjZOGrOQYNMa/UWuaf0Z8fO7uVqyQj1YasH7R4RESMIRndgnyIVSjWXbe2C86fnlfI3kF1Nc+hsKyK/7tIrFxrs+HvuSCrM8VuMDE6zAT2Quyi5VQo3RJ</vt:lpwstr>
  </property>
  <property fmtid="{D5CDD505-2E9C-101B-9397-08002B2CF9AE}" pid="82" name="x1ye=65">
    <vt:lpwstr>n4L1lv3BX2DWg7RfBoqbrnbaUlfic23t3cOWEww1D4VfU737f1yuYWjS7TAKQ+nVyl3nvkpbUL4ej028YmgZOe0ddCTSkxN4B6ZpY1PmP62fQ+NvU6W0b8Bz59+bUuQ1aFDirpJUPWNqgW21SVjtP8oe3+j6cehFyNC3b8carGKDITO0qH6qngWqqdiFw1TcWVK+lRWP5qt6YbsgnvRTawJTCLyijOzFIbgYnlIjnmIUzWnQvdn0yZVD4jF+jFX</vt:lpwstr>
  </property>
  <property fmtid="{D5CDD505-2E9C-101B-9397-08002B2CF9AE}" pid="83" name="x1ye=66">
    <vt:lpwstr>Bp0EtXW/nwm5qFUEZGBs83ktEUL3BRHKaVID14xJmN1lgn6tbDAr2dtJM049/FDLfyF0Vct2A/SYCswyinHsPqRsSJ9dv///eN6U3f8KBLmV7fehobR2mA1X+wxOju4BYBdGRnCPJsDHBq6FnOaMUL0Yr8dmHaYm3xv4rOW1tVAIiiH0RBTsUryDlnOkCi5Ch8/eP2LoRxZs7eKkq5C11pPGmNNcCKd5cOKSEvfzesHWDHco17b9Tm9QQrHQWL8</vt:lpwstr>
  </property>
  <property fmtid="{D5CDD505-2E9C-101B-9397-08002B2CF9AE}" pid="84" name="x1ye=67">
    <vt:lpwstr>9codqZ7+L+3QxKER/PSku0UJLLZrZ0tPo3o67qizBVozLCxhRkjUAffpn5loF6t01xhKkYSr/msKHjglAZnIVgFKVc93fm5frulHoZWPhTrYgnJ5V+2/iLfdzCyvWHI70V74BgCqxhAT/s8c+8YWXva2vcejI9zawDDjCrWtJp/+goiobCd4T90RYL8Jubq9J7pnsLAu6iA1A9EKOdHAwMD0CL5u6lcwtElKi8LMqv0UcDGFf5SCMkEVtRqKui0</vt:lpwstr>
  </property>
  <property fmtid="{D5CDD505-2E9C-101B-9397-08002B2CF9AE}" pid="85" name="x1ye=68">
    <vt:lpwstr>fjA8QKLxbcZmUaVOwyu2WavPuzrUF731j5vPxDnL8pt6Z+tlmERT/kzTeVTqw57Z4SVZQYjmPhqQcJyCsSfpqLohVoD733NUfnw2fyD19CpmJ++YMB8o32St6l56DAiHHjhFnqwVA/EU2HSyZ4eI+x3vBuWRuiLNcGnCV8zZ3v1oom2967p/Xt/xpszJ3EPTR+Kox80u9lpdrJhY1/b+tGfJMVL3uQR1PpovP4y3YBmejpfAShAjEaiYRNzS13r</vt:lpwstr>
  </property>
  <property fmtid="{D5CDD505-2E9C-101B-9397-08002B2CF9AE}" pid="86" name="x1ye=69">
    <vt:lpwstr>g3EEzsgRepZoSpjLtMMTlKqB5LV+x3sP4CzT5A+hsXl8a6SsGiOnGeYUEXxSBHgyeQ2/9vTSusIvkhZM+ePMpSBodSYI9wFNaE2YE4UTW9xBHLVi3E9JLv6CajbeuddhmjI9vAzwjivKdYdvwNVRLDIYQqJIGfWZFvKqChcYQ5cfTAy+WHlhH9DXYLJOB+UgZ0UBvSTqkN37rkF0fAtOddl/44a4fcSphl8sxbQW1qu3+3oKeNU8s7/Z8Gs49JX</vt:lpwstr>
  </property>
  <property fmtid="{D5CDD505-2E9C-101B-9397-08002B2CF9AE}" pid="87" name="x1ye=7">
    <vt:lpwstr>JjOjRkcqK2bNcSEn0irKASEBjWuQZNmG46mn9ou/KlchWJe2AMFgz+QtTQemikd37589C9k18y9r7adDf4R65N4q8JM8GNI8IbalQ5B6JTQay+FC5ZpuMr+jp88w3+RztpajXsekn4/EQp0GdupgB4aHo89DELr8Pn5Q1zOI0ZFWlJ16esbdBWwyvHygNVXkHnD6f14av6ohtKeXQq8lNd84q3UVmkV5nrqkWj58hvslHxhCdH2mUsWF7W518H5</vt:lpwstr>
  </property>
  <property fmtid="{D5CDD505-2E9C-101B-9397-08002B2CF9AE}" pid="88" name="x1ye=70">
    <vt:lpwstr>OXkPHd349PK9dHoDE0hkLu5/iWk/FljsR8joSvcjWjz79PQSTGQR0bvKG70W1LjXdn3KNgrSSfjky+U6E75TWvLtJRfPhDTv/QdkQM6GE1t2MkToxFoB1Hccn0l/1VZ++q12qKcmjchzHydQ610flxPhXLiQn4asHO655O+NKsrayqAzKnScnC+V+ABM8Z0ahUqChWaXi43jVERTsS8C4av9Y+mlCJcaJYfsw3leGKvtMxC0eoxR9HbEad9hTY7</vt:lpwstr>
  </property>
  <property fmtid="{D5CDD505-2E9C-101B-9397-08002B2CF9AE}" pid="89" name="x1ye=71">
    <vt:lpwstr>sZ0KDHGrSWb68oX38Oi0KRdT5sEz4Nxw4FjzmkoqIIh4t0tx52fqFNA3Erw2kHitUtoCnV2MFp06t8dyFBv37q6iNYGv8z0zQeLfEIlbkGgU6YqC9kMOaon7u5uWOl4WIcavgOGyVLgsTBKR/NFjTBg02A1/1kGQ2lJ8SU5XyPU5uZ3Qao9cK7LjJo2lm5Ey7Gc+7sv+ZJGa38oyPzSs9kIk1oPYC5IqQNJBO36SihzvUmlLgg6cdCOMD3q8OrK</vt:lpwstr>
  </property>
  <property fmtid="{D5CDD505-2E9C-101B-9397-08002B2CF9AE}" pid="90" name="x1ye=72">
    <vt:lpwstr>sOl+n1i+lWPrSjaaiV8V6FrILzrq2eDYKQrOSZ/qJcPAVNGsdIqenbKI4Fp2SO0zGuO1s2r6NmDfdHPZOYbXrwzxTtxQnGby2XpR9XxhFgFIuiBxysxv2+CnJ9MxP3784Wd3ATQFn/DoaVtYWd1Q2VURtMCSJEYYptAr1Cq5tn1Bmol6Xac9sss2DPdq63jV6dSDKHq4Ek4udOmQkluv/c+ZLous7m5NwvJHrTE1tmox9j48s+ssFRROhqhWjgn</vt:lpwstr>
  </property>
  <property fmtid="{D5CDD505-2E9C-101B-9397-08002B2CF9AE}" pid="91" name="x1ye=73">
    <vt:lpwstr>Uy9+fX5ecy5qnU6N/+CE5Rvg0QzYWzhBq8F21jL1uHn08ztFk3mPPXKf+vgYXzbYyWDqOB2Mfh8C5jSsAkIE0DOybaXssLe04RG+KRJCjeorxEdrbk3u4XrxZP74V8jPzm+PqZdLrlBSjAG1NMxk9x/lZ8cGcH0F28HX0xF+43KE1P268czC9HiS+adxP1KaIzuWd/rXZMrXASNEX8WvdSpN8BTgria7mdAxz5Ne4AZOeAUF1mQ/W8g9PB+wLBT</vt:lpwstr>
  </property>
  <property fmtid="{D5CDD505-2E9C-101B-9397-08002B2CF9AE}" pid="92" name="x1ye=74">
    <vt:lpwstr>jwvvpRBoaZyB5g9bnCUa1xXgTiIkuC5XoUV/kKpoov1qm61ZsgCLhvl/w+TkprjgFflroq7I6yyeKWFglJ+eEtFuZiZTw8dEinDOr0rHeTMvbqwOvoRfwei6SZPKm31RkJs/5RhLFN9uuDYX50HaUzoOe7kTY3CdwFoMoMyGtTAjwA/eCQoZlhH86RL5CWHv0I5AUkQ1DAzK7UJCeFAXo+qK+Kks861cUxrD5kAXR0s8lv4pCoLFNKWV8unwE/3</vt:lpwstr>
  </property>
  <property fmtid="{D5CDD505-2E9C-101B-9397-08002B2CF9AE}" pid="93" name="x1ye=75">
    <vt:lpwstr>0EHsU/aIM2TK1HwElb+jS/KvDjlSx2+7Q3iiqZb3vdHcNKEjAFFsIcWoy38IkL3ESOceBZxvnKTJaDEM9jXb0Ni7sHnqOwsjtnYyGRHBGlRMxBqgubslbQWMOS/P8oziG8BLqJggPtU8qvBUdb5Tb+ajpCUUteLg4fy6DTbPmNOjdLGzn/5zf2BWcyouSdo106IDuRgEIKsoYFXVg5ECbCtN/Ut4oL1PKh13CeU8F8hQLmboDeiDghttRgPPjQu</vt:lpwstr>
  </property>
  <property fmtid="{D5CDD505-2E9C-101B-9397-08002B2CF9AE}" pid="94" name="x1ye=76">
    <vt:lpwstr>wHk3TARzaTCrVPcM8CQLacEY2t2rBty8YaxcFzRWkOVJm46vtEyGHvx44wbDB8MwLrPriA7nEI0JTrI1vNsTtPVg94sXDRwTCjhXmabGtJEL33SwY55z0nrG3DBYrxkfHhIKb+1INARSubXumdFII5NPGT+Qu+S1LYy+hVpsmcecR19ZC/da8u2H+KXLiTXCeIbRa/051TMFfbnK6/GZV0tDqwlZpbQ9wtyWgP3obhoTb81Gw1KIgKjuqsuBkuI</vt:lpwstr>
  </property>
  <property fmtid="{D5CDD505-2E9C-101B-9397-08002B2CF9AE}" pid="95" name="x1ye=77">
    <vt:lpwstr>y6cSMJjlvrxowLzi/cj2XuFrJeAsGtjRS8viBT6MFXvr7enJLDjnTEKwrTK6aRcFnIBG7o/eGBYcQLr/8lDGp1l91mpLmaW86tL3KmCMXM9vjXX/RtPEUHGvOK31G1QmOdI/YUt+VzNel+tSkwaAG8sFP0yOED43ys230/ID7D4BWbUYT3Q8fgGRv4KW32L6dspM8+3YWnQ23jMDXMWBfPWfExpeC6DUANqnfea0s560ZTIFkBAxi3tdVIO1pNn</vt:lpwstr>
  </property>
  <property fmtid="{D5CDD505-2E9C-101B-9397-08002B2CF9AE}" pid="96" name="x1ye=78">
    <vt:lpwstr>/NdS2DGKhQX4nM41IlzdQOlK1OM55xu/mE625oHM/IpXosUnMEccHe1aOLnSyHP3vlxwQgAbYr4wuO4miKGW9oct1zvVXdycjr1oh6UqcvE7ktZeowpBTKHTp+4xaNntgJfA0csBSzF1qns8/sBmzPOnEGVcagV0Kgpjvg+hd9UptdKaghZiTeRYs1tgXRWHIThD3tMs54vujNr094vcka0qDxmek0sAwgMHZclMrVl/dA+9kyh/HrvvIjz8H6l</vt:lpwstr>
  </property>
  <property fmtid="{D5CDD505-2E9C-101B-9397-08002B2CF9AE}" pid="97" name="x1ye=79">
    <vt:lpwstr>doUM1cJBS/Tkbah92ZU6/8iTv3elDkQwXYMKnqGfnFfqHdjiD7ikPiNI5x/iYxulF/OAPRYN5A5P4dcZARTuV2ulO8M+QtbWi1MS3Uk6QGqLhfjxh8wwG/XRG13/l1zMYcXI/6ixaUQku7c77ol6WeCjXpi18vdZWoGhF1dZmcTfB2AT85j8RI1xbezMHbf3eDpB6ekv9FkQMwH5jij50DxiwO8WDEhnTCmcvSetb2M+2LG70FhA5KcwObSBKa0</vt:lpwstr>
  </property>
  <property fmtid="{D5CDD505-2E9C-101B-9397-08002B2CF9AE}" pid="98" name="x1ye=8">
    <vt:lpwstr>kTymnB3OrEX+WmI0kRXApJrTKKvXhCDWSAh+PQFYprKtuIym8d3qZEvtvY192xFgEZIPV4NiBvjuYgohcRyFPh86BwPBpNQn5OUajY0ldDA6ZnMVriHFDmI11zUwv9xZ+leoeOjwz9axZ9wW8LAt0LcYl+FUXsXBtan6CVXFO3fj4+fX3Mjb2L9Wfeko0WfgM/DABJFbfMzCBcDlHM0IpqJqTXKvkvkqJFz7mifLKKLkTJHP4Jj02OzVjOFk36S</vt:lpwstr>
  </property>
  <property fmtid="{D5CDD505-2E9C-101B-9397-08002B2CF9AE}" pid="99" name="x1ye=80">
    <vt:lpwstr>HzRchn/9vsQNCwnJsEis5oAqhy7gnQ0c+9ONBLRXGIsnml1CsS1pRpgS0+XI+Zoub6TYy64MolkX42hak1hr5IPGsawDuO1MMov5xcyuEBHu7G3Pk4A++CR2bSo+QFTBd+o0E5thaP36CSDFkz5peanM1wvxs5iH9RD5J2Kc0fzBvAcs3paSG/aCoOgZfky6apJ2HXPE4MVBrfzrrHIoENeEpJ738QGDOBBquttHoa8LzZyWNvQKE+0EW5+PrOs</vt:lpwstr>
  </property>
  <property fmtid="{D5CDD505-2E9C-101B-9397-08002B2CF9AE}" pid="100" name="x1ye=81">
    <vt:lpwstr>6GPjj5/vR6BW+nwTALLLMUUdSbLZjBr9UUyqD2edLNB0up8lAigb2YmRctb7U1gtBeka5esyH1+m2tqxach+UYSc63C4eSnN47HvQkBBKBTK9CEebtm/4C986rhZyxiUfa9/MYaxYijeQGqPhdyJc29AsN4e5ui2sje7Idxsbyqy2XhWaR+TlQi+zl8TfCEU1SBFON5EuDEQEvdfdoHViQWCV7S/QiYnQtHQFuhcKsyX/Mrd9+3H6tvLK9UH0MK</vt:lpwstr>
  </property>
  <property fmtid="{D5CDD505-2E9C-101B-9397-08002B2CF9AE}" pid="101" name="x1ye=82">
    <vt:lpwstr>FcfijN2OJWCK0Pv9WanQ7aJVQ8GadXS/Io+WAlt71jwpCiT+c/GVpUN6yhCMS44hOf/RvleDsmyAqgmmhphwr4ON4tczv93HBoW/aNb8T7fJCxu7EEoKgbWpZbT/lnYLWsssSsvAApQZlkhT8yGq3xgC6a79h2vN+2/YyLHwkl6VGywGyztaR4yGqaZ31/pFzOcLmzSn+06DIoifE98medV82QPKQn6dHJvOh6+GMu/GI2iyHtAzl0Rjt+EkT+F</vt:lpwstr>
  </property>
  <property fmtid="{D5CDD505-2E9C-101B-9397-08002B2CF9AE}" pid="102" name="x1ye=83">
    <vt:lpwstr>U6FGVHmRG1vqBD0TMYmr2l5y+Kw0vdOHavFIpJVI4U8n1+OoRuA5hi0qyYK7fgbl6EvbJzybINwE6XTQzCxQGePToUF6+6qQCXc+Y0LT3bST0ARhZ4jc/gr+l+Hco0nVYPxpXxy3QlE7hWsOG1UQ0/vqlS4ZgOxhk/U8JD0SVfGxYdH0OKs+Wx++TWErRacLao+R4SZ+fEVDu3z1nQJbbBkQR93Jz1fdUGINgDT2GGwpjF6WfKZQ81rKZ9BcWyD</vt:lpwstr>
  </property>
  <property fmtid="{D5CDD505-2E9C-101B-9397-08002B2CF9AE}" pid="103" name="x1ye=84">
    <vt:lpwstr>g6Dtapg1ps5MIrss8ER7y+VaDym3H4XiHnEQqvCyd1QtsbmI8JrjfUR/JhuTZgHR7i+RUAH7cbbPxkKsiGWgrMQEfAfjqWFb1Z0IWtTkt1/MhfSFNj2l3EVrd4SMoiz2T9dXeQzNdw2kT0Oh9zGibhOdMB/bYOpTavNbKjrVOK5Rhbz4DFNOpIoSOMoisKNG/bRVMFDyp1jMl+1WV0hWfCfZcPmNQ+2ExMWaGA5PFRLvEw0OoFQGpwNsvyh/bnB</vt:lpwstr>
  </property>
  <property fmtid="{D5CDD505-2E9C-101B-9397-08002B2CF9AE}" pid="104" name="x1ye=85">
    <vt:lpwstr>ZfLuuib7efHrMVgw9FeGkekzDKxXF7QMv+/7trpB83IqnF+cKzWrWwPiOKxI2uXbAiB0d01nMPth0qmPV2TIAUAc6DJXqPz9OnbjakXi4MVfzsSlDIa2vKxEYbj3wstpF/+jTF7UpeDMxCh+CeA4y0+m9J9HqvtAvVFji4NRQNi8k6BJ2CdSmUwi31yMF6hNyXFx+lfWcYoHpifJ0WkZoYu/ifWhidGRlxVCyUMqtWwD7lddHmsr4dcDPTYo/G/</vt:lpwstr>
  </property>
  <property fmtid="{D5CDD505-2E9C-101B-9397-08002B2CF9AE}" pid="105" name="x1ye=86">
    <vt:lpwstr>jRyTHdo978CD/n2L2XhaLnHJPMd0kwPK/Vp84yLeb08s2IrBypQIGI3GxUrSRj9+9sjNVU5Hg6zX1gDS/+eAFGRyWAmdKemqVcZ6mbdwXMaU/Xzb5GYbZnOId5XCnWWYVixzLAz4OEqb/rdAmchL/I7TTf0CvX6NnZU0oEVw1w+YKXMdtWaC3iUfzdLGvdLo9nnLgX3Xc4p9CdaWV4brxl85Ywok0nBTuA6gZbVtP6i3rIDMNbzIZQfqrex32DW</vt:lpwstr>
  </property>
  <property fmtid="{D5CDD505-2E9C-101B-9397-08002B2CF9AE}" pid="106" name="x1ye=87">
    <vt:lpwstr>V8RnTCMWneX17ccImDJYu1XnP30PRg2cNhRpYotfHDrdFcrcRh+1n519xUZVj000ba539POjWQOtqFcBJdNwiiHnrON+Cd6u2ATthyr9UyxSI0Gw7e8XYH4ZubLx4wUQk46V78LjcAjplLUOzWdkRFHJAZWx+RaqsbF64JmrTKz14fFUn+4fym4d8s7i1MZygK4DQ7XfTGoX6uoS+Vi8uoWAlYw4YpAalC3SjRMr3TnkC2hngM8bGLqu97IVWL6</vt:lpwstr>
  </property>
  <property fmtid="{D5CDD505-2E9C-101B-9397-08002B2CF9AE}" pid="107" name="x1ye=88">
    <vt:lpwstr>szPTfbVvRE65MKJQiwo6K9ZtGja/MsFj+pNTMAZlIxD7PoZTnuhbiUxDVph86VIwgN/GXynS6ZWJstHwi/rPr6IXAlwu+gFRsnfcYRLnLcamTzY4U2XJNPB0bKM039q/yfbZoqsr+L6RfnQlTinosZT2oKpV0P3xfT0cUrsb70alLKACFvhxg1B4aVWx52qdaKko84PY8plf9C7n6fKbyHG7twHnzf9+WtmR+cbuyVxZjtvk0AEOLHPFROplTSl</vt:lpwstr>
  </property>
  <property fmtid="{D5CDD505-2E9C-101B-9397-08002B2CF9AE}" pid="108" name="x1ye=89">
    <vt:lpwstr>0NSM6W104h/rbG10NnNbzUYH4/vv5Kw2SECWW8F1G6xxTXR0PXy4X/D4V5aihx5eZMQngFahl7g7X5g6rTBPG2e884g1tGlIYq+Lbt2tJwTLzchXdmzA31m2sLfo8mC993WPCdFQy9N0rijexJJzoic6gqpJN5As0VJ7y0o29FqzMsaBtD4w4tkNrkHUeQIYPBpdvzTYVrGNSPtbEaO5QhshNNV8PkQAZ8CwyqA8HCw0MEUFTZBMBuLGi/hh/3w</vt:lpwstr>
  </property>
  <property fmtid="{D5CDD505-2E9C-101B-9397-08002B2CF9AE}" pid="109" name="x1ye=9">
    <vt:lpwstr>SwAKzBZJxLpqPBHnbM8qqQjObazJKC36Rw9Mg2aJ6TYoc4ADHcwpwZIt9WcsLUY/FKMQgP0AEUKqbltKBGRilbG99C/3+zodEIza2U7SBIFNUXTNLc2Us6L+aOgn4Mi3bqHGlPLsbFsUFlJrwVYCt8Pk9kYSbEi7mw0Wl9XkSFFNIzDVk/uGFPvurhBFBHcmPQP4hzgH8mrTR3Oq3oiHw2W5jIDL4628mSikAkpjDVB4bFehmEog2lgIyWS53Wo</vt:lpwstr>
  </property>
  <property fmtid="{D5CDD505-2E9C-101B-9397-08002B2CF9AE}" pid="110" name="x1ye=90">
    <vt:lpwstr>fazej5CZaEQpNpPj+rltOsjAljrggPHsECn/BSnQZAFDJ4yI7y+ztMD3hu7eVfOKKhCTI3XHC5xzDSL9QoMeV58yZtKFoHhJLZDxqccr/KfYuRuB+Fth1Ky5f+lL2TcMSnhTpeYCSOUx0gSTYFLbIZo4JMtZ/U6fDmXXbCI4zF67Df4nad96yEGfLUanHZPC3zZgmqSnaPDKGwup0miWoVi8gDPQdOLZv5z4Aw0a/DL89kJy4FU/dLZSMtWsavE</vt:lpwstr>
  </property>
  <property fmtid="{D5CDD505-2E9C-101B-9397-08002B2CF9AE}" pid="111" name="x1ye=91">
    <vt:lpwstr>5DSjjrxICpkzREV1BgkEWGgAdFPX16SU3lVlj/+GprwFnb+b/IA2q7UWHKkdbFX+LwVMh7UTAEXKZ/Sesqi8p2NMb6WCN8t2VqOyboror6p07X54OSZFzwoZ6jToAPWPCnM+WwtWY8/jNQ1Mih06CysgMfCQD0m9nfvfUU5N+R7gsZNa2ujmkCLqewv+FoBomjivhZJc3MHDaSBIiGQVl3USntJ2KWeaeQJBf0a5owcHcf7cG6/nUghQkA6h4tC</vt:lpwstr>
  </property>
  <property fmtid="{D5CDD505-2E9C-101B-9397-08002B2CF9AE}" pid="112" name="x1ye=92">
    <vt:lpwstr>3oxYQgwfqjfQCX2526f8FpKwWmU4vb2YgEA+jA3Xf5vtwmzuuKrMiAjR1NMDnaQlDDaBdHCLBqlxz+2Vko1psmke+wAMBIdCjLQQGKqnYIwib5ZApQjOCHQIZIQ+0rX+o/s2KuEBGJuuVqL1SHvIfVld85EZ0pEqZnwrjdwpQqFEIpeog3ZEuVCBJW4JiokPt1UUILJSKnrg9duGUfVJsWx1894bSp0LfYWgixOQ8Ctrk7YVhwgamTzOR4PV/gt</vt:lpwstr>
  </property>
  <property fmtid="{D5CDD505-2E9C-101B-9397-08002B2CF9AE}" pid="113" name="x1ye=93">
    <vt:lpwstr>tj4wdhQ+d4hArxMyLwaPbbMKki9ZILjUgbvwgTFxu0OTiF4YTZK7qHtY0+mx8Y8E2s2bcTx+jNXFmFOLrjQQmCGd7mEKu78dUb/qYuJCLrazBJiHSzrr5gTE6xe7+W8BrNKrPZJVZG3bhNQ8xHK2OZMkaDiP1UZgqZz3WyV6ssHhAl2jnnvLYOJkqQAznzMOZ5+DfgwldUBYxS/sStWUu1o9WmR9yKulHUqGhWADErbhulDh2Cpq8CqOM939cnH</vt:lpwstr>
  </property>
  <property fmtid="{D5CDD505-2E9C-101B-9397-08002B2CF9AE}" pid="114" name="x1ye=94">
    <vt:lpwstr>kz8JEodmcUp4UI9si/2oHH2VYjsMXeG6/KkFXh3X4y2FW9sUsFP7HaE8CKdVL8++j8+8ZQsfFjvVoEf6duGw/Fg5KFmT1EV7WpBObsOx/e3dSuTG/EZOqzt7Qs9w2FnDGbDbx0m7qzM4UMq86zQ7+AH9Jy9RtJ0NMwgnMQaCdWUoVShSM3xJZTjiBhRb6EHmlvxus4kTpaX/s9Vr9E02d6TfHdRtjaws/iDZvawi2tGjoAgYIImL/JaDH7WWbI/</vt:lpwstr>
  </property>
  <property fmtid="{D5CDD505-2E9C-101B-9397-08002B2CF9AE}" pid="115" name="x1ye=95">
    <vt:lpwstr>GyZD2qY5rHcxx4fH+axsxNZxkW1byh+D/TLaLp+QhZVGJHP7KfahjCwn9RTkGR+0q6suphrQYbd/WJ4SDOHHvBitXXXGM/sQeQEX7P8zmq0GXOXFCUUlqNf7Rok7S1Tf5iyt+ew3VIkUJerjL+0mFx1AZRbdEejkMzkbMNcoH6aNB3eWu8pzYv4kYx4fYcEKaA851lXxcXF1T7GU84IneM8mKISv0U/HJf7D+ofpe+AS05+5U4H4AV6sosB2SN4</vt:lpwstr>
  </property>
  <property fmtid="{D5CDD505-2E9C-101B-9397-08002B2CF9AE}" pid="116" name="x1ye=96">
    <vt:lpwstr>x3x8cjr6YHhq1nyZQZ8Le2P7GfXAFHeiDbHlgAJUytUnMSvoCh5OoKM57BpBTVxyt/qW0d2vTX8JRegCV9R//D6OtY7hgYseSNDIHf0dfsFDInCstBF7t6k6xXM7xEjM4WiNiK4XCcpoKS3GRDb+Ew+gxjwFoWndosUI/XBPShbllS6icS4NEpX0yj2O7IYCbjbfPrG1AL16w4FopHMPEcjlPVQUKy/FK4uTvxuvxEMBkxbYiI97BBvNWwuCWm4</vt:lpwstr>
  </property>
  <property fmtid="{D5CDD505-2E9C-101B-9397-08002B2CF9AE}" pid="117" name="x1ye=97">
    <vt:lpwstr>gwuM4IqRtkKtY68YvA3dW7pHgV4SrgRl6/wsse6mFws34t3Ud/amrvsJTKVeAw2gniUvxXsJJ+Uq8D0PE1Yc11Hm5B5RzzqYgzfj7GUZxDSsDpNLq5oiazj/pWTjGdCQeLR20y1GPHSK+tlzbCo7DGdvCTMxJcHct5Irs+VKwUaiD4NaLC+LICAneLOcJwpDbr/oeSKUc+k9fqjHDbECBPWqMfs9cZXaawwm5MOe+Ja2oBOleYvVK9oPupcUKgH</vt:lpwstr>
  </property>
  <property fmtid="{D5CDD505-2E9C-101B-9397-08002B2CF9AE}" pid="118" name="x1ye=98">
    <vt:lpwstr>nMI7Sr79rP789UhaXgi6LWTf9ufmjNGegNXjmN9vebWn0cBawQmiyR61oJaJXQNEHVLe/XiDXymu1mNy0P80voJL+mKHn1p3lxCYy6wuKeswQLUCiTNsD2rDzODlmY2oBgLnSWsJsKgKAORiaJtt5kFTsYiwrbOYDI/e3sw9RrKW7N0Xm60trgzWhJKBgil5SpilfHxFRKi2Z9xV7uEIfn3iHaOSJpGj9PoF9EJhm7Fnhh0PegJCCF9DSz6bBeb</vt:lpwstr>
  </property>
  <property fmtid="{D5CDD505-2E9C-101B-9397-08002B2CF9AE}" pid="119" name="x1ye=99">
    <vt:lpwstr>CUSFQG/5ZabFSK1VHtsBME0JoPhDNzWoowLbyawX/YUhqV5ztG/Z2Ix0QGHeOUri7NB/gIxum9iv233zTLoA2xqDSqJkqW4XY8BoRtnP8UqgUjuPKSrOzG4cZxBIWoDiA4Gn8GcCdSJp3UiwEzOM3wVLXj2TtQ+Fk/19oAmogjJKYzuPdUMy+EUbxzI5XbQzRBmSoZYk5+W37oRx5ECjmxiU5lVSR4Bj06AHTFHeMwXTXXuFelL9ywIshpmwpGB</vt:lpwstr>
  </property>
  <property fmtid="{D5CDD505-2E9C-101B-9397-08002B2CF9AE}" pid="120" name="GrammarlyDocumentId">
    <vt:lpwstr>8fb2fdca1fb26dcc3aace1ffb4b33dd081a6774907f4c719b7cd039a382f5b7a</vt:lpwstr>
  </property>
</Properties>
</file>